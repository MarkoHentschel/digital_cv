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52C" w:rsidRDefault="004A652C">
      <w:pPr>
        <w:rPr>
          <w:vanish/>
        </w:rPr>
      </w:pPr>
    </w:p>
    <w:tbl>
      <w:tblPr>
        <w:tblStyle w:val="divdocumentdivnottopsection"/>
        <w:tblW w:w="0" w:type="auto"/>
        <w:tblInd w:w="5" w:type="dxa"/>
        <w:tblLayout w:type="fixed"/>
        <w:tblCellMar>
          <w:left w:w="0" w:type="dxa"/>
          <w:bottom w:w="400" w:type="dxa"/>
          <w:right w:w="0" w:type="dxa"/>
        </w:tblCellMar>
        <w:tblLook w:val="05E0" w:firstRow="1" w:lastRow="1" w:firstColumn="1" w:lastColumn="1" w:noHBand="0" w:noVBand="1"/>
      </w:tblPr>
      <w:tblGrid>
        <w:gridCol w:w="300"/>
        <w:gridCol w:w="7960"/>
        <w:gridCol w:w="300"/>
        <w:gridCol w:w="300"/>
        <w:gridCol w:w="3080"/>
        <w:gridCol w:w="300"/>
      </w:tblGrid>
      <w:tr w:rsidR="004A652C">
        <w:trPr>
          <w:trHeight w:val="15200"/>
        </w:trPr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4A652C" w:rsidRDefault="004A652C"/>
          <w:p w:rsidR="004A652C" w:rsidRDefault="004A652C">
            <w:pPr>
              <w:pStyle w:val="leftpaddingcellParagraph"/>
              <w:spacing w:line="360" w:lineRule="atLeast"/>
              <w:rPr>
                <w:rStyle w:val="leftpaddingcell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</w:p>
        </w:tc>
        <w:tc>
          <w:tcPr>
            <w:tcW w:w="7960" w:type="dxa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:rsidR="004A652C" w:rsidRDefault="00810217">
            <w:pPr>
              <w:spacing w:line="1990" w:lineRule="atLeast"/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2F11F429" wp14:editId="5ED090E6">
                      <wp:simplePos x="0" y="0"/>
                      <wp:positionH relativeFrom="page">
                        <wp:posOffset>-190500</wp:posOffset>
                      </wp:positionH>
                      <wp:positionV relativeFrom="page">
                        <wp:posOffset>-196850</wp:posOffset>
                      </wp:positionV>
                      <wp:extent cx="7772400" cy="1263650"/>
                      <wp:effectExtent l="0" t="0" r="0" b="3175"/>
                      <wp:wrapNone/>
                      <wp:docPr id="1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72400" cy="1263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divdocumentdivnotparentContainer"/>
                                    <w:tblW w:w="5000" w:type="pct"/>
                                    <w:tblCellSpacing w:w="0" w:type="dxa"/>
                                    <w:shd w:val="clear" w:color="auto" w:fill="373D48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5E0" w:firstRow="1" w:lastRow="1" w:firstColumn="1" w:lastColumn="1" w:noHBand="0" w:noVBand="1"/>
                                  </w:tblPr>
                                  <w:tblGrid>
                                    <w:gridCol w:w="12226"/>
                                  </w:tblGrid>
                                  <w:tr w:rsidR="004A652C" w:rsidRPr="006A0D7D">
                                    <w:trPr>
                                      <w:tblCellSpacing w:w="0" w:type="dxa"/>
                                    </w:trPr>
                                    <w:tc>
                                      <w:tcPr>
                                        <w:tcW w:w="5000" w:type="pct"/>
                                        <w:shd w:val="clear" w:color="auto" w:fill="373D48"/>
                                        <w:tcMar>
                                          <w:top w:w="300" w:type="dxa"/>
                                          <w:left w:w="0" w:type="dxa"/>
                                          <w:bottom w:w="400" w:type="dxa"/>
                                          <w:right w:w="0" w:type="dxa"/>
                                        </w:tcMar>
                                        <w:hideMark/>
                                      </w:tcPr>
                                      <w:p w:rsidR="004A652C" w:rsidRPr="006A0D7D" w:rsidRDefault="002F3F4C">
                                        <w:pPr>
                                          <w:pStyle w:val="divdocumentname"/>
                                          <w:pBdr>
                                            <w:left w:val="none" w:sz="0" w:space="15" w:color="auto"/>
                                            <w:right w:val="none" w:sz="0" w:space="15" w:color="auto"/>
                                          </w:pBdr>
                                          <w:spacing w:line="790" w:lineRule="exact"/>
                                          <w:ind w:left="300" w:right="300"/>
                                          <w:rPr>
                                            <w:rStyle w:val="divdocumenttopsectiondiv"/>
                                            <w:rFonts w:ascii="Century Gothic" w:eastAsia="Century Gothic" w:hAnsi="Century Gothic" w:cs="Century Gothic"/>
                                            <w:shd w:val="clear" w:color="auto" w:fill="auto"/>
                                            <w:lang w:val="en-US"/>
                                          </w:rPr>
                                        </w:pPr>
                                        <w:r w:rsidRPr="006A0D7D">
                                          <w:rPr>
                                            <w:rStyle w:val="span"/>
                                            <w:rFonts w:ascii="Century Gothic" w:eastAsia="Century Gothic" w:hAnsi="Century Gothic" w:cs="Century Gothic"/>
                                            <w:lang w:val="en-US"/>
                                          </w:rPr>
                                          <w:t>Marko</w:t>
                                        </w:r>
                                        <w:r w:rsidRPr="006A0D7D">
                                          <w:rPr>
                                            <w:rStyle w:val="divdocumenttopsectiondiv"/>
                                            <w:rFonts w:ascii="Century Gothic" w:eastAsia="Century Gothic" w:hAnsi="Century Gothic" w:cs="Century Gothic"/>
                                            <w:shd w:val="clear" w:color="auto" w:fill="auto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6A0D7D">
                                          <w:rPr>
                                            <w:rStyle w:val="divdocumentword-break"/>
                                            <w:rFonts w:ascii="Century Gothic" w:eastAsia="Century Gothic" w:hAnsi="Century Gothic" w:cs="Century Gothic"/>
                                            <w:lang w:val="en-US"/>
                                          </w:rPr>
                                          <w:t>Haufe</w:t>
                                        </w:r>
                                        <w:proofErr w:type="spellEnd"/>
                                      </w:p>
                                      <w:p w:rsidR="004A652C" w:rsidRPr="006A0D7D" w:rsidRDefault="004A652C">
                                        <w:pPr>
                                          <w:pStyle w:val="documentresumeTitle"/>
                                          <w:spacing w:line="500" w:lineRule="exact"/>
                                          <w:ind w:left="300" w:right="300"/>
                                          <w:rPr>
                                            <w:rStyle w:val="divdocumenttopsectiondiv"/>
                                            <w:rFonts w:ascii="Century Gothic" w:eastAsia="Century Gothic" w:hAnsi="Century Gothic" w:cs="Century Gothic"/>
                                            <w:shd w:val="clear" w:color="auto" w:fill="auto"/>
                                            <w:lang w:val="en-US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:rsidR="004A652C" w:rsidRPr="006A0D7D" w:rsidRDefault="004A652C">
                                  <w:pPr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11F429" id="Rectangle 2" o:spid="_x0000_s1026" style="position:absolute;margin-left:-15pt;margin-top:-15.5pt;width:612pt;height:99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" o:allowincell="f" strokecolor="white">
                      <v:fill opacity="0"/>
                      <v:textbox inset="0,0,0,0">
                        <w:txbxContent>
                          <w:tbl>
                            <w:tblPr>
                              <w:tblStyle w:val="divdocumentdivnotparentContainer"/>
                              <w:tblW w:w="5000" w:type="pct"/>
                              <w:tblCellSpacing w:w="0" w:type="dxa"/>
                              <w:shd w:val="clear" w:color="auto" w:fill="373D48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2226"/>
                            </w:tblGrid>
                            <w:tr w:rsidR="004A652C" w:rsidRPr="006A0D7D">
                              <w:trPr>
                                <w:tblCellSpacing w:w="0" w:type="dxa"/>
                              </w:trPr>
                              <w:tc>
                                <w:tcPr>
                                  <w:tcW w:w="5000" w:type="pct"/>
                                  <w:shd w:val="clear" w:color="auto" w:fill="373D48"/>
                                  <w:tcMar>
                                    <w:top w:w="300" w:type="dxa"/>
                                    <w:left w:w="0" w:type="dxa"/>
                                    <w:bottom w:w="400" w:type="dxa"/>
                                    <w:right w:w="0" w:type="dxa"/>
                                  </w:tcMar>
                                  <w:hideMark/>
                                </w:tcPr>
                                <w:p w:rsidR="004A652C" w:rsidRPr="006A0D7D" w:rsidRDefault="002F3F4C">
                                  <w:pPr>
                                    <w:pStyle w:val="divdocumentname"/>
                                    <w:pBdr>
                                      <w:left w:val="none" w:sz="0" w:space="15" w:color="auto"/>
                                      <w:right w:val="none" w:sz="0" w:space="15" w:color="auto"/>
                                    </w:pBdr>
                                    <w:spacing w:line="790" w:lineRule="exact"/>
                                    <w:ind w:left="300" w:right="300"/>
                                    <w:rPr>
                                      <w:rStyle w:val="divdocumenttopsectiondiv"/>
                                      <w:rFonts w:ascii="Century Gothic" w:eastAsia="Century Gothic" w:hAnsi="Century Gothic" w:cs="Century Gothic"/>
                                      <w:shd w:val="clear" w:color="auto" w:fill="auto"/>
                                      <w:lang w:val="en-US"/>
                                    </w:rPr>
                                  </w:pPr>
                                  <w:r w:rsidRPr="006A0D7D">
                                    <w:rPr>
                                      <w:rStyle w:val="span"/>
                                      <w:rFonts w:ascii="Century Gothic" w:eastAsia="Century Gothic" w:hAnsi="Century Gothic" w:cs="Century Gothic"/>
                                      <w:lang w:val="en-US"/>
                                    </w:rPr>
                                    <w:t>Marko</w:t>
                                  </w:r>
                                  <w:r w:rsidRPr="006A0D7D">
                                    <w:rPr>
                                      <w:rStyle w:val="divdocumenttopsectiondiv"/>
                                      <w:rFonts w:ascii="Century Gothic" w:eastAsia="Century Gothic" w:hAnsi="Century Gothic" w:cs="Century Gothic"/>
                                      <w:shd w:val="clear" w:color="auto" w:fill="auto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A0D7D">
                                    <w:rPr>
                                      <w:rStyle w:val="divdocumentword-break"/>
                                      <w:rFonts w:ascii="Century Gothic" w:eastAsia="Century Gothic" w:hAnsi="Century Gothic" w:cs="Century Gothic"/>
                                      <w:lang w:val="en-US"/>
                                    </w:rPr>
                                    <w:t>Haufe</w:t>
                                  </w:r>
                                  <w:proofErr w:type="spellEnd"/>
                                </w:p>
                                <w:p w:rsidR="004A652C" w:rsidRPr="006A0D7D" w:rsidRDefault="004A652C">
                                  <w:pPr>
                                    <w:pStyle w:val="documentresumeTitle"/>
                                    <w:spacing w:line="500" w:lineRule="exact"/>
                                    <w:ind w:left="300" w:right="300"/>
                                    <w:rPr>
                                      <w:rStyle w:val="divdocumenttopsectiondiv"/>
                                      <w:rFonts w:ascii="Century Gothic" w:eastAsia="Century Gothic" w:hAnsi="Century Gothic" w:cs="Century Gothic"/>
                                      <w:shd w:val="clear" w:color="auto" w:fill="auto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A652C" w:rsidRPr="006A0D7D" w:rsidRDefault="004A652C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page" anchory="page"/>
                    </v:rect>
                  </w:pict>
                </mc:Fallback>
              </mc:AlternateContent>
            </w:r>
          </w:p>
          <w:p w:rsidR="004A652C" w:rsidRDefault="002F3F4C">
            <w:pPr>
              <w:pStyle w:val="divdocument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4A652C" w:rsidRDefault="002F3F4C">
            <w:pPr>
              <w:pStyle w:val="p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</w:pPr>
            <w:r w:rsidRPr="006A0D7D"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  <w:lang w:val="en-US"/>
              </w:rPr>
              <w:t xml:space="preserve">Multi-talented and data driven professional with an excellent reputation for resolving problems, improving stakeholder satisfaction and driving overall operational improvements. </w:t>
            </w: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22"/>
                <w:szCs w:val="22"/>
              </w:rPr>
              <w:t>Experience in staff management and business intelligence development.</w:t>
            </w:r>
          </w:p>
          <w:p w:rsidR="004A652C" w:rsidRDefault="002F3F4C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  <w:sz w:val="14"/>
                <w:szCs w:val="14"/>
              </w:rPr>
              <w:t> </w:t>
            </w:r>
          </w:p>
          <w:p w:rsidR="004A652C" w:rsidRDefault="002F3F4C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t>Work History</w:t>
            </w:r>
          </w:p>
          <w:p w:rsidR="004A652C" w:rsidRDefault="002F3F4C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4A652C" w:rsidRDefault="002F3F4C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4A652C" w:rsidRPr="0078552F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</w:rPr>
                    <w:t>Senior Expert Entity Controlling</w:t>
                  </w:r>
                </w:p>
                <w:p w:rsidR="004A652C" w:rsidRDefault="002F3F4C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DHL Hub L</w:t>
                  </w:r>
                  <w:r w:rsidR="006A0D7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eipzig GmbH, Leipzig</w:t>
                  </w:r>
                </w:p>
                <w:p w:rsidR="004A652C" w:rsidRDefault="004A652C">
                  <w:pPr>
                    <w:pStyle w:val="p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Assisted in upper-level decision by creating comprehensive financial and operational performance reports.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Worked with executives as business partner to create the annual budget and tracked actual expenses against projected expenses.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3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Prepared financial reports and statements in accurate and timely manner.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Built library of models and reusable knowledge-</w:t>
                  </w:r>
                  <w:proofErr w:type="spellStart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base</w:t>
                  </w:r>
                  <w:proofErr w:type="spellEnd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assets to produce consistent and streamlined business intelligence results.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Developed database objects, including tables, views and dynamic dashboards using SQL and MS-Office VBA.</w:t>
                  </w:r>
                </w:p>
                <w:p w:rsidR="002F3F4C" w:rsidRPr="006A0D7D" w:rsidRDefault="002F3F4C" w:rsidP="002F3F4C">
                  <w:pPr>
                    <w:pStyle w:val="divdocumentli"/>
                    <w:numPr>
                      <w:ilvl w:val="0"/>
                      <w:numId w:val="6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Transformed project data requirements into project data models.</w:t>
                  </w:r>
                </w:p>
                <w:p w:rsidR="002F3F4C" w:rsidRPr="006A0D7D" w:rsidRDefault="002F3F4C" w:rsidP="002F3F4C">
                  <w:pPr>
                    <w:pStyle w:val="divdocumentli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</w:p>
                <w:p w:rsidR="002F3F4C" w:rsidRPr="006A0D7D" w:rsidRDefault="002F3F4C" w:rsidP="002F3F4C">
                  <w:pPr>
                    <w:pStyle w:val="divdocumentli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</w:p>
                <w:p w:rsidR="002F3F4C" w:rsidRPr="006A0D7D" w:rsidRDefault="002F3F4C" w:rsidP="002F3F4C">
                  <w:pPr>
                    <w:pStyle w:val="divdocumentli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:rsidR="004A652C" w:rsidRDefault="004A652C">
            <w:pPr>
              <w:rPr>
                <w:vanish/>
              </w:rPr>
            </w:pP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4A652C" w:rsidRPr="0078552F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2018-02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2019-04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Pr="006A0D7D" w:rsidRDefault="002F3F4C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  <w:lang w:val="en-US"/>
                    </w:rPr>
                    <w:t>Senior Business Manager</w:t>
                  </w:r>
                </w:p>
                <w:p w:rsidR="004A652C" w:rsidRPr="006A0D7D" w:rsidRDefault="002F3F4C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, Leipzig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7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Interfaced with a cross-functional team of business stakeholders (e.g. leadership, developers, </w:t>
                  </w:r>
                  <w:proofErr w:type="spellStart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inhouse</w:t>
                  </w:r>
                  <w:proofErr w:type="spellEnd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users) to design a comprehensive list of required specifications for new products or services.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8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lastRenderedPageBreak/>
                    <w:t>Assessed impact of current business processes on clients and internal stakeholders (e.g. customer support) to evaluate potential areas for improvement and driving results.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9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Performed competitor bench-marking analysis to identify potential product enhancements.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0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Mapped and documented process activities to identify shortfalls and options to rectify operational inefficiencies and offered recommendations for improvement.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1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Applied performance data to evaluate and improve operations, target to current business conditions and forecast needs.</w:t>
                  </w:r>
                </w:p>
              </w:tc>
            </w:tr>
          </w:tbl>
          <w:p w:rsidR="004A652C" w:rsidRDefault="004A652C">
            <w:pPr>
              <w:rPr>
                <w:vanish/>
              </w:rPr>
            </w:pP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4A652C" w:rsidRPr="0078552F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2018-01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Pr="006A0D7D" w:rsidRDefault="002F3F4C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  <w:lang w:val="en-US"/>
                    </w:rPr>
                    <w:t>Head Of Performance Controlling</w:t>
                  </w:r>
                  <w:bookmarkStart w:id="0" w:name="_GoBack"/>
                  <w:bookmarkEnd w:id="0"/>
                </w:p>
                <w:p w:rsidR="004A652C" w:rsidRPr="006A0D7D" w:rsidRDefault="002F3F4C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proofErr w:type="spellStart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Invia</w:t>
                  </w:r>
                  <w:proofErr w:type="spellEnd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Travel Germany, Leipzig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2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Monitored over 200 </w:t>
                  </w:r>
                  <w:proofErr w:type="gramStart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customer</w:t>
                  </w:r>
                  <w:proofErr w:type="gramEnd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agents day-to-day activities.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3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Planned, designed and implemented diverse business intelligence solutions with the purpose of applying performance data to evaluate and improve operations.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4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Developed and managed dashboards using based on MS-SQL Server 2012 and MS-Office applications.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5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Created and implemented database designs and data models.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6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Mentored junior team members on workflows and procedures to maximize their contributions.</w:t>
                  </w:r>
                </w:p>
              </w:tc>
            </w:tr>
          </w:tbl>
          <w:p w:rsidR="004A652C" w:rsidRDefault="004A652C">
            <w:pPr>
              <w:rPr>
                <w:vanish/>
              </w:rPr>
            </w:pPr>
          </w:p>
          <w:tbl>
            <w:tblPr>
              <w:tblStyle w:val="divdocumentleft-boxexperience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4A652C" w:rsidRPr="0078552F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2014-10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2015-06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Pr="006A0D7D" w:rsidRDefault="002F3F4C">
                  <w:pPr>
                    <w:pStyle w:val="divdocumentpaddedline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divdocumenttxtBold"/>
                      <w:rFonts w:ascii="Century Gothic" w:eastAsia="Century Gothic" w:hAnsi="Century Gothic" w:cs="Century Gothic"/>
                      <w:color w:val="343434"/>
                      <w:spacing w:val="4"/>
                      <w:sz w:val="28"/>
                      <w:szCs w:val="28"/>
                      <w:lang w:val="en-US"/>
                    </w:rPr>
                    <w:t>Assistant To The Head Of Operations</w:t>
                  </w:r>
                </w:p>
                <w:p w:rsidR="004A652C" w:rsidRDefault="002F3F4C">
                  <w:pPr>
                    <w:pStyle w:val="divdocumentlocationGap"/>
                    <w:spacing w:before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Invia Travel Germany, Leipzig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7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Assessed strategic implications of business intelligence data to improve </w:t>
                  </w:r>
                  <w:proofErr w:type="spellStart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exisiting</w:t>
                  </w:r>
                  <w:proofErr w:type="spellEnd"/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 xml:space="preserve"> monitoring options.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8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Designed KPI systems, statistical data analysis and information flow for all customer care operations.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19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Developed a relational database including the required ETL and data gathering processes.</w:t>
                  </w:r>
                </w:p>
                <w:p w:rsidR="004A652C" w:rsidRPr="006A0D7D" w:rsidRDefault="002F3F4C">
                  <w:pPr>
                    <w:pStyle w:val="divdocumentli"/>
                    <w:numPr>
                      <w:ilvl w:val="0"/>
                      <w:numId w:val="20"/>
                    </w:numPr>
                    <w:spacing w:line="360" w:lineRule="atLeast"/>
                    <w:ind w:left="300" w:hanging="301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Produced daily, weekly and monthly reports using advanced Excel spreadsheet functions and VBA.</w:t>
                  </w:r>
                </w:p>
                <w:p w:rsidR="002F3F4C" w:rsidRPr="006A0D7D" w:rsidRDefault="002F3F4C" w:rsidP="002F3F4C">
                  <w:pPr>
                    <w:pStyle w:val="divdocumentli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</w:p>
                <w:p w:rsidR="002F3F4C" w:rsidRPr="006A0D7D" w:rsidRDefault="002F3F4C" w:rsidP="002F3F4C">
                  <w:pPr>
                    <w:pStyle w:val="divdocumentli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</w:p>
                <w:p w:rsidR="002F3F4C" w:rsidRPr="006A0D7D" w:rsidRDefault="002F3F4C" w:rsidP="002F3F4C">
                  <w:pPr>
                    <w:pStyle w:val="divdocumentli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</w:p>
                <w:p w:rsidR="002F3F4C" w:rsidRPr="006A0D7D" w:rsidRDefault="002F3F4C" w:rsidP="002F3F4C">
                  <w:pPr>
                    <w:pStyle w:val="divdocumentli"/>
                    <w:spacing w:line="360" w:lineRule="atLeast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:rsidR="004A652C" w:rsidRDefault="002F3F4C">
            <w:pPr>
              <w:pStyle w:val="divdocumentsectiontitle"/>
              <w:spacing w:line="440" w:lineRule="atLeast"/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b/>
                <w:bCs/>
                <w:spacing w:val="0"/>
              </w:rPr>
              <w:lastRenderedPageBreak/>
              <w:t>Education</w:t>
            </w:r>
          </w:p>
          <w:p w:rsidR="004A652C" w:rsidRDefault="002F3F4C">
            <w:pPr>
              <w:pStyle w:val="headinggappadding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p w:rsidR="004A652C" w:rsidRDefault="002F3F4C">
            <w:pPr>
              <w:pStyle w:val="headinggapdiv"/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color w:val="343434"/>
              </w:rPr>
              <w:t> </w:t>
            </w: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4A652C">
              <w:tc>
                <w:tcPr>
                  <w:tcW w:w="130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2017-10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Pr="006A0D7D" w:rsidRDefault="002F3F4C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Bachelor of Arts: Economic Computer Science</w:t>
                  </w:r>
                </w:p>
                <w:p w:rsidR="004A652C" w:rsidRDefault="002F3F4C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University of Hagen</w:t>
                  </w:r>
                </w:p>
              </w:tc>
            </w:tr>
          </w:tbl>
          <w:p w:rsidR="004A652C" w:rsidRDefault="004A652C">
            <w:pPr>
              <w:rPr>
                <w:vanish/>
              </w:rPr>
            </w:pPr>
          </w:p>
          <w:tbl>
            <w:tblPr>
              <w:tblStyle w:val="divdocumentleft-boxeducationparagraph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140"/>
            </w:tblGrid>
            <w:tr w:rsidR="004A652C" w:rsidRPr="0078552F">
              <w:tc>
                <w:tcPr>
                  <w:tcW w:w="130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2004-10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2012-03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Default="002F3F4C">
                  <w:pPr>
                    <w:spacing w:line="360" w:lineRule="atLeast"/>
                    <w:rPr>
                      <w:rStyle w:val="divdocumentlef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atetablepindcell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140" w:type="dxa"/>
                  <w:tcMar>
                    <w:top w:w="200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:rsidR="004A652C" w:rsidRPr="006A0D7D" w:rsidRDefault="002F3F4C">
                  <w:pPr>
                    <w:pStyle w:val="divdocumentdegreeGap"/>
                    <w:spacing w:after="80"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Diploma: Economic Geography</w:t>
                  </w:r>
                </w:p>
                <w:p w:rsidR="004A652C" w:rsidRPr="006A0D7D" w:rsidRDefault="002F3F4C">
                  <w:pPr>
                    <w:pStyle w:val="divdocumenttxtItl"/>
                    <w:spacing w:line="360" w:lineRule="atLeast"/>
                    <w:rPr>
                      <w:rStyle w:val="divdocumentleft-boxparagraph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</w:pPr>
                  <w:r w:rsidRPr="006A0D7D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lang w:val="en-US"/>
                    </w:rPr>
                    <w:t>University of Leipzig</w:t>
                  </w:r>
                </w:p>
              </w:tc>
            </w:tr>
          </w:tbl>
          <w:p w:rsidR="004A652C" w:rsidRDefault="004A652C">
            <w:pPr>
              <w:rPr>
                <w:rStyle w:val="divdocumentleft-box"/>
                <w:rFonts w:ascii="Century Gothic" w:eastAsia="Century Gothic" w:hAnsi="Century Gothic" w:cs="Century Gothic"/>
                <w:color w:val="343434"/>
                <w:lang w:val="en-US"/>
              </w:rPr>
            </w:pPr>
          </w:p>
          <w:p w:rsidR="0078552F" w:rsidRDefault="0078552F">
            <w:pPr>
              <w:rPr>
                <w:rStyle w:val="divdocumentleft-box"/>
                <w:rFonts w:ascii="Century Gothic" w:eastAsia="Century Gothic" w:hAnsi="Century Gothic" w:cs="Century Gothic"/>
                <w:color w:val="343434"/>
                <w:lang w:val="en-US"/>
              </w:rPr>
            </w:pPr>
          </w:p>
          <w:p w:rsidR="0078552F" w:rsidRDefault="0078552F">
            <w:pPr>
              <w:rPr>
                <w:rStyle w:val="divdocumentleft-box"/>
                <w:rFonts w:ascii="Century Gothic" w:eastAsia="Century Gothic" w:hAnsi="Century Gothic" w:cs="Century Gothic"/>
                <w:color w:val="343434"/>
                <w:lang w:val="en-US"/>
              </w:rPr>
            </w:pPr>
          </w:p>
          <w:p w:rsidR="0078552F" w:rsidRPr="006A0D7D" w:rsidRDefault="0078552F">
            <w:pPr>
              <w:rPr>
                <w:rStyle w:val="divdocumentleft-box"/>
                <w:rFonts w:ascii="Century Gothic" w:eastAsia="Century Gothic" w:hAnsi="Century Gothic" w:cs="Century Gothic"/>
                <w:color w:val="343434"/>
                <w:lang w:val="en-US"/>
              </w:rPr>
            </w:pPr>
          </w:p>
        </w:tc>
        <w:tc>
          <w:tcPr>
            <w:tcW w:w="300" w:type="dxa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4A652C" w:rsidRPr="006A0D7D" w:rsidRDefault="004A652C">
            <w:pPr>
              <w:pStyle w:val="middleleftpaddingcellParagraph"/>
              <w:spacing w:line="36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  <w:lang w:val="en-US"/>
              </w:rPr>
            </w:pP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4A652C" w:rsidRPr="006A0D7D" w:rsidRDefault="004A652C">
            <w:pPr>
              <w:pStyle w:val="middleleftpaddingcellParagraph"/>
              <w:spacing w:line="360" w:lineRule="atLeast"/>
              <w:rPr>
                <w:rStyle w:val="middleleftpaddingcell"/>
                <w:rFonts w:ascii="Century Gothic" w:eastAsia="Century Gothic" w:hAnsi="Century Gothic" w:cs="Century Gothic"/>
                <w:color w:val="343434"/>
                <w:sz w:val="22"/>
                <w:szCs w:val="22"/>
                <w:lang w:val="en-US"/>
              </w:rPr>
            </w:pPr>
          </w:p>
        </w:tc>
        <w:tc>
          <w:tcPr>
            <w:tcW w:w="3080" w:type="dxa"/>
            <w:shd w:val="clear" w:color="auto" w:fill="F4F4F4"/>
            <w:tcMar>
              <w:top w:w="305" w:type="dxa"/>
              <w:left w:w="5" w:type="dxa"/>
              <w:bottom w:w="305" w:type="dxa"/>
              <w:right w:w="5" w:type="dxa"/>
            </w:tcMar>
            <w:hideMark/>
          </w:tcPr>
          <w:p w:rsidR="004A652C" w:rsidRPr="006A0D7D" w:rsidRDefault="004A652C">
            <w:pPr>
              <w:spacing w:line="1990" w:lineRule="atLeast"/>
              <w:rPr>
                <w:lang w:val="en-US"/>
              </w:rPr>
            </w:pPr>
          </w:p>
          <w:p w:rsidR="004A652C" w:rsidRDefault="002F3F4C">
            <w:pPr>
              <w:pStyle w:val="divdocument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4A652C" w:rsidRPr="006A0D7D" w:rsidRDefault="002F3F4C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  <w:lang w:val="en-US"/>
              </w:rPr>
              <w:t>Personal Info</w:t>
            </w:r>
          </w:p>
          <w:p w:rsidR="004A652C" w:rsidRPr="006A0D7D" w:rsidRDefault="002F3F4C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  <w:t> </w:t>
            </w:r>
          </w:p>
          <w:p w:rsidR="004A652C" w:rsidRPr="006A0D7D" w:rsidRDefault="002F3F4C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  <w:t> </w:t>
            </w:r>
          </w:p>
          <w:p w:rsidR="004A652C" w:rsidRPr="006A0D7D" w:rsidRDefault="002F3F4C">
            <w:pPr>
              <w:pStyle w:val="divdocumenttxtBold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Address </w:t>
            </w:r>
          </w:p>
          <w:p w:rsidR="004A652C" w:rsidRPr="006A0D7D" w:rsidRDefault="002F3F4C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Karl-Liebknecht-Str., 101</w:t>
            </w:r>
          </w:p>
          <w:p w:rsidR="004A652C" w:rsidRPr="006A0D7D" w:rsidRDefault="002F3F4C">
            <w:pPr>
              <w:spacing w:line="360" w:lineRule="atLeast"/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</w:pPr>
            <w:r w:rsidRPr="006A0D7D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Leipzig,</w:t>
            </w: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  <w:r w:rsidRPr="006A0D7D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04275</w:t>
            </w:r>
          </w:p>
          <w:p w:rsidR="004A652C" w:rsidRPr="006A0D7D" w:rsidRDefault="002F3F4C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Phone </w:t>
            </w:r>
          </w:p>
          <w:p w:rsidR="004A652C" w:rsidRPr="00C870FF" w:rsidRDefault="002F3F4C">
            <w:pPr>
              <w:pStyle w:val="div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C870FF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0</w:t>
            </w:r>
            <w:r w:rsidR="00AE0455" w:rsidRPr="00C870FF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0</w:t>
            </w:r>
            <w:r w:rsidRPr="00C870FF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4915111645022</w:t>
            </w:r>
          </w:p>
          <w:p w:rsidR="004A652C" w:rsidRPr="00C870FF" w:rsidRDefault="002F3F4C">
            <w:pPr>
              <w:pStyle w:val="divdocumenttxtBoldParagraph"/>
              <w:spacing w:before="1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C870FF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E-mail </w:t>
            </w:r>
          </w:p>
          <w:p w:rsidR="004A652C" w:rsidRPr="00C870FF" w:rsidRDefault="002F3F4C">
            <w:pPr>
              <w:pStyle w:val="divdocumentword-breakParagraph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C870FF">
              <w:rPr>
                <w:rStyle w:val="span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haufemarko@gmail.com</w:t>
            </w:r>
          </w:p>
          <w:p w:rsidR="004A652C" w:rsidRPr="00C870FF" w:rsidRDefault="006943FA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b/>
                <w:color w:val="343434"/>
                <w:sz w:val="14"/>
                <w:szCs w:val="14"/>
                <w:shd w:val="clear" w:color="auto" w:fill="auto"/>
                <w:lang w:val="en-US"/>
              </w:rPr>
            </w:pPr>
            <w:r w:rsidRPr="00C870FF">
              <w:rPr>
                <w:rStyle w:val="divdocumentright-box"/>
                <w:rFonts w:ascii="Century Gothic" w:eastAsia="Century Gothic" w:hAnsi="Century Gothic" w:cs="Century Gothic"/>
                <w:b/>
                <w:color w:val="343434"/>
                <w:sz w:val="22"/>
                <w:szCs w:val="14"/>
                <w:shd w:val="clear" w:color="auto" w:fill="auto"/>
                <w:lang w:val="en-US"/>
              </w:rPr>
              <w:t>Notice period</w:t>
            </w:r>
          </w:p>
          <w:p w:rsidR="002F3F4C" w:rsidRPr="00C870FF" w:rsidRDefault="006943FA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14"/>
                <w:shd w:val="clear" w:color="auto" w:fill="auto"/>
                <w:lang w:val="en-US"/>
              </w:rPr>
            </w:pPr>
            <w:r w:rsidRPr="00C870FF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14"/>
                <w:shd w:val="clear" w:color="auto" w:fill="auto"/>
                <w:lang w:val="en-US"/>
              </w:rPr>
              <w:t>Three months</w:t>
            </w:r>
          </w:p>
          <w:p w:rsidR="006943FA" w:rsidRPr="0078552F" w:rsidRDefault="006943FA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b/>
                <w:color w:val="343434"/>
                <w:sz w:val="22"/>
                <w:szCs w:val="14"/>
                <w:shd w:val="clear" w:color="auto" w:fill="auto"/>
                <w:lang w:val="en-US"/>
              </w:rPr>
            </w:pPr>
            <w:r w:rsidRPr="0078552F">
              <w:rPr>
                <w:rStyle w:val="divdocumentright-box"/>
                <w:rFonts w:ascii="Century Gothic" w:eastAsia="Century Gothic" w:hAnsi="Century Gothic" w:cs="Century Gothic"/>
                <w:b/>
                <w:color w:val="343434"/>
                <w:sz w:val="22"/>
                <w:szCs w:val="14"/>
                <w:shd w:val="clear" w:color="auto" w:fill="auto"/>
                <w:lang w:val="en-US"/>
              </w:rPr>
              <w:t>Desired salary</w:t>
            </w:r>
          </w:p>
          <w:p w:rsidR="002F3F4C" w:rsidRPr="0078552F" w:rsidRDefault="00C870FF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14"/>
                <w:shd w:val="clear" w:color="auto" w:fill="auto"/>
                <w:lang w:val="en-US"/>
              </w:rPr>
            </w:pPr>
            <w:r w:rsidRPr="0078552F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14"/>
                <w:shd w:val="clear" w:color="auto" w:fill="auto"/>
                <w:lang w:val="en-US"/>
              </w:rPr>
              <w:t>70</w:t>
            </w:r>
            <w:r w:rsidR="006943FA" w:rsidRPr="0078552F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14"/>
                <w:shd w:val="clear" w:color="auto" w:fill="auto"/>
                <w:lang w:val="en-US"/>
              </w:rPr>
              <w:t>.000 Euro</w:t>
            </w: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78552F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4A652C" w:rsidRPr="00C870FF" w:rsidRDefault="002F3F4C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  <w:lang w:val="en-US"/>
              </w:rPr>
            </w:pPr>
            <w:r w:rsidRPr="00C870FF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  <w:lang w:val="en-US"/>
              </w:rPr>
              <w:t>Skills</w:t>
            </w:r>
          </w:p>
          <w:p w:rsidR="004A652C" w:rsidRPr="00C870FF" w:rsidRDefault="002F3F4C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</w:pPr>
            <w:r w:rsidRPr="00C870FF"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  <w:t> </w:t>
            </w:r>
          </w:p>
          <w:p w:rsidR="004A652C" w:rsidRPr="00C870FF" w:rsidRDefault="002F3F4C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</w:pPr>
            <w:r w:rsidRPr="00C870FF"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  <w:t> </w:t>
            </w:r>
          </w:p>
          <w:p w:rsidR="004A652C" w:rsidRPr="006A0D7D" w:rsidRDefault="002F3F4C">
            <w:pPr>
              <w:pStyle w:val="divdocumentratvsectiondivparagraphfirstparagraphsinglecolumnpaddedline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Budgeting and Strategic planning</w:t>
            </w:r>
          </w:p>
          <w:p w:rsidR="004A652C" w:rsidRPr="006A0D7D" w:rsidRDefault="002F3F4C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01" name="Grafik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711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</w:p>
          <w:p w:rsidR="004A652C" w:rsidRPr="006A0D7D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Excellent</w:t>
            </w:r>
          </w:p>
          <w:p w:rsidR="004A652C" w:rsidRPr="006A0D7D" w:rsidRDefault="002F3F4C">
            <w:pPr>
              <w:pStyle w:val="divdocumentratvsectiondivparagraphsinglecolumnpaddedline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Business development and analysis</w:t>
            </w:r>
          </w:p>
          <w:p w:rsidR="004A652C" w:rsidRPr="006A0D7D" w:rsidRDefault="002F3F4C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02" name="Grafik 100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73696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</w:p>
          <w:p w:rsidR="004A652C" w:rsidRPr="006A0D7D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Excellent</w:t>
            </w:r>
          </w:p>
          <w:p w:rsidR="004A652C" w:rsidRPr="006A0D7D" w:rsidRDefault="006E078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Reporting oversight</w:t>
            </w:r>
          </w:p>
          <w:p w:rsidR="004A652C" w:rsidRPr="006A0D7D" w:rsidRDefault="002F3F4C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03" name="Grafik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9240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</w:p>
          <w:p w:rsidR="004A652C" w:rsidRPr="006A0D7D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Excellent</w:t>
            </w:r>
          </w:p>
          <w:p w:rsidR="006E0788" w:rsidRPr="006A0D7D" w:rsidRDefault="006E0788" w:rsidP="006E078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Data collection and analysis</w:t>
            </w:r>
          </w:p>
          <w:p w:rsidR="004A652C" w:rsidRPr="006A0D7D" w:rsidRDefault="006E0788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 wp14:anchorId="32EDB0D1" wp14:editId="63A5013D">
                  <wp:extent cx="827044" cy="170859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319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3F4C"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</w:p>
          <w:p w:rsidR="006E0788" w:rsidRPr="00C870FF" w:rsidRDefault="006E0788" w:rsidP="006E0788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C870FF"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Very Good</w:t>
            </w:r>
          </w:p>
          <w:p w:rsidR="004A652C" w:rsidRPr="006A0D7D" w:rsidRDefault="006E0788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ETL development</w:t>
            </w:r>
          </w:p>
          <w:p w:rsidR="004A652C" w:rsidRPr="006A0D7D" w:rsidRDefault="006E0788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 wp14:anchorId="32EDB0D1" wp14:editId="63A5013D">
                  <wp:extent cx="827044" cy="170859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319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3F4C"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</w:p>
          <w:p w:rsidR="006E0788" w:rsidRPr="00C870FF" w:rsidRDefault="006E0788" w:rsidP="006E0788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C870FF"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Very Good</w:t>
            </w:r>
          </w:p>
          <w:p w:rsidR="004A652C" w:rsidRPr="006A0D7D" w:rsidRDefault="002F3F4C">
            <w:pPr>
              <w:pStyle w:val="p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Troubleshooting and problem resolution</w:t>
            </w:r>
          </w:p>
          <w:p w:rsidR="004A652C" w:rsidRPr="006A0D7D" w:rsidRDefault="002F3F4C">
            <w:pPr>
              <w:pStyle w:val="documentratingWrapper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06" name="Grafik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31193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 </w:t>
            </w:r>
          </w:p>
          <w:p w:rsidR="004A652C" w:rsidRPr="006A0D7D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Excellent</w:t>
            </w:r>
          </w:p>
          <w:p w:rsidR="004A652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  <w:t> </w:t>
            </w: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2F3F4C" w:rsidRPr="006A0D7D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  <w:lang w:val="en-US"/>
              </w:rPr>
            </w:pPr>
          </w:p>
          <w:p w:rsidR="004A652C" w:rsidRPr="006A0D7D" w:rsidRDefault="002F3F4C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  <w:lang w:val="en-US"/>
              </w:rPr>
              <w:t>Software</w:t>
            </w:r>
          </w:p>
          <w:p w:rsidR="004A652C" w:rsidRPr="006A0D7D" w:rsidRDefault="002F3F4C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  <w:t> </w:t>
            </w:r>
          </w:p>
          <w:p w:rsidR="004A652C" w:rsidRPr="006A0D7D" w:rsidRDefault="002F3F4C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  <w:lang w:val="en-US"/>
              </w:rPr>
              <w:t> </w:t>
            </w:r>
          </w:p>
          <w:p w:rsidR="004A652C" w:rsidRPr="006A0D7D" w:rsidRDefault="002F3F4C">
            <w:pPr>
              <w:pStyle w:val="divdocumentright-boxsinglecolumn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SQL (MS-SQL, PostgreSQL, MySQL)</w:t>
            </w:r>
          </w:p>
          <w:p w:rsidR="004A652C" w:rsidRDefault="002F3F4C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07" name="Grafik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30910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52C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Excellent</w:t>
            </w:r>
          </w:p>
          <w:p w:rsidR="004A652C" w:rsidRDefault="002F3F4C">
            <w:pPr>
              <w:pStyle w:val="divdocumentright-boxsinglecolumn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Microsoft Office VBA</w:t>
            </w:r>
          </w:p>
          <w:p w:rsidR="004A652C" w:rsidRDefault="002F3F4C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08" name="Grafik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58558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52C" w:rsidRPr="006A0D7D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 w:rsidRPr="006A0D7D"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Excellent</w:t>
            </w:r>
          </w:p>
          <w:p w:rsidR="004A652C" w:rsidRPr="006A0D7D" w:rsidRDefault="006A0D7D">
            <w:pPr>
              <w:pStyle w:val="divdocumentright-boxsinglecolumn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Tableau /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Microstrategy</w:t>
            </w:r>
            <w:proofErr w:type="spellEnd"/>
          </w:p>
          <w:p w:rsidR="004A652C" w:rsidRDefault="002F3F4C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09" name="Grafik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319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52C" w:rsidRPr="00C870FF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</w:pPr>
            <w:r w:rsidRPr="00C870FF"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  <w:lang w:val="en-US"/>
              </w:rPr>
              <w:t>Very Good</w:t>
            </w:r>
          </w:p>
          <w:p w:rsidR="006E0788" w:rsidRPr="006A0D7D" w:rsidRDefault="002F3309" w:rsidP="006E0788">
            <w:pPr>
              <w:pStyle w:val="divdocumentright-boxsinglecolumn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 xml:space="preserve">Jira (incl.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Gliffy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  <w:lang w:val="en-US"/>
              </w:rPr>
              <w:t>)</w:t>
            </w:r>
          </w:p>
          <w:p w:rsidR="006E0788" w:rsidRDefault="006E0788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 wp14:anchorId="745FD1B4" wp14:editId="1AFCD669">
                  <wp:extent cx="827044" cy="170859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319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0788" w:rsidRDefault="006E0788" w:rsidP="006E0788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</w:t>
            </w:r>
            <w:proofErr w:type="spellEnd"/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 xml:space="preserve"> </w:t>
            </w:r>
            <w:proofErr w:type="spellStart"/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Good</w:t>
            </w:r>
            <w:proofErr w:type="spellEnd"/>
          </w:p>
          <w:p w:rsidR="004A652C" w:rsidRDefault="002F3F4C">
            <w:pPr>
              <w:pStyle w:val="divdocumentright-boxsinglecolumn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Python 3.6</w:t>
            </w:r>
          </w:p>
          <w:p w:rsidR="004A652C" w:rsidRDefault="002F3F4C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10" name="Grafik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69275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52C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Very Good</w:t>
            </w:r>
          </w:p>
          <w:p w:rsidR="004A652C" w:rsidRDefault="002F3F4C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14"/>
                <w:szCs w:val="14"/>
                <w:shd w:val="clear" w:color="auto" w:fill="auto"/>
              </w:rPr>
              <w:t> </w:t>
            </w:r>
          </w:p>
          <w:p w:rsidR="004A652C" w:rsidRDefault="002F3F4C">
            <w:pPr>
              <w:pStyle w:val="divdocumentsectiontitle"/>
              <w:spacing w:line="440" w:lineRule="atLeast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hd w:val="clear" w:color="auto" w:fill="auto"/>
              </w:rPr>
              <w:t>Languages</w:t>
            </w:r>
          </w:p>
          <w:p w:rsidR="004A652C" w:rsidRDefault="002F3F4C">
            <w:pPr>
              <w:pStyle w:val="headinggappadding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4A652C" w:rsidRDefault="002F3F4C">
            <w:pPr>
              <w:pStyle w:val="headinggapdiv"/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hd w:val="clear" w:color="auto" w:fill="auto"/>
              </w:rPr>
              <w:t> </w:t>
            </w:r>
          </w:p>
          <w:p w:rsidR="004A652C" w:rsidRDefault="002F3F4C">
            <w:pPr>
              <w:pStyle w:val="divdocumentright-boxsinglecolumn"/>
              <w:spacing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German</w:t>
            </w:r>
          </w:p>
          <w:p w:rsidR="004A652C" w:rsidRDefault="002F3F4C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11" name="Grafik 100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74072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52C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Native</w:t>
            </w:r>
          </w:p>
          <w:p w:rsidR="004A652C" w:rsidRDefault="002F3F4C">
            <w:pPr>
              <w:pStyle w:val="divdocumentright-boxsinglecolumn"/>
              <w:spacing w:before="200" w:line="360" w:lineRule="atLeas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  <w:t>English</w:t>
            </w:r>
          </w:p>
          <w:p w:rsidR="004A652C" w:rsidRDefault="002F3F4C">
            <w:pPr>
              <w:pStyle w:val="documentratingWrappernoLnht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noProof/>
                <w:color w:val="343434"/>
                <w:sz w:val="22"/>
                <w:szCs w:val="22"/>
                <w:shd w:val="clear" w:color="auto" w:fill="auto"/>
                <w:lang w:eastAsia="zh-CN"/>
              </w:rPr>
              <w:drawing>
                <wp:inline distT="0" distB="0" distL="0" distR="0">
                  <wp:extent cx="827044" cy="170859"/>
                  <wp:effectExtent l="0" t="0" r="0" b="0"/>
                  <wp:docPr id="100012" name="Grafik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35378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044" cy="170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652C" w:rsidRDefault="002F3F4C">
            <w:pPr>
              <w:pStyle w:val="divdocumenttxtright"/>
              <w:pBdr>
                <w:right w:val="none" w:sz="0" w:space="1" w:color="auto"/>
              </w:pBdr>
              <w:ind w:right="20"/>
              <w:jc w:val="right"/>
              <w:rPr>
                <w:rStyle w:val="divdocumentright-box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  <w:r>
              <w:rPr>
                <w:rStyle w:val="divdocumenttxtrightCharacter"/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  <w:t>Superior</w:t>
            </w:r>
          </w:p>
        </w:tc>
        <w:tc>
          <w:tcPr>
            <w:tcW w:w="300" w:type="dxa"/>
            <w:shd w:val="clear" w:color="auto" w:fill="F4F4F4"/>
            <w:tcMar>
              <w:top w:w="5" w:type="dxa"/>
              <w:left w:w="5" w:type="dxa"/>
              <w:bottom w:w="5" w:type="dxa"/>
              <w:right w:w="5" w:type="dxa"/>
            </w:tcMar>
            <w:vAlign w:val="bottom"/>
            <w:hideMark/>
          </w:tcPr>
          <w:p w:rsidR="004A652C" w:rsidRDefault="004A652C">
            <w:pPr>
              <w:pStyle w:val="rightpaddingcellParagraph"/>
              <w:shd w:val="clear" w:color="auto" w:fill="auto"/>
              <w:spacing w:line="360" w:lineRule="atLeast"/>
              <w:rPr>
                <w:rStyle w:val="rightpaddingcell"/>
                <w:rFonts w:ascii="Century Gothic" w:eastAsia="Century Gothic" w:hAnsi="Century Gothic" w:cs="Century Gothic"/>
                <w:color w:val="343434"/>
                <w:sz w:val="22"/>
                <w:szCs w:val="22"/>
                <w:shd w:val="clear" w:color="auto" w:fill="auto"/>
              </w:rPr>
            </w:pPr>
          </w:p>
        </w:tc>
      </w:tr>
    </w:tbl>
    <w:p w:rsidR="004A652C" w:rsidRDefault="002F3F4C">
      <w:pPr>
        <w:spacing w:line="20" w:lineRule="auto"/>
        <w:rPr>
          <w:rFonts w:ascii="Century Gothic" w:eastAsia="Century Gothic" w:hAnsi="Century Gothic" w:cs="Century Gothic"/>
          <w:color w:val="343434"/>
          <w:sz w:val="22"/>
          <w:szCs w:val="22"/>
        </w:rPr>
      </w:pPr>
      <w:r>
        <w:rPr>
          <w:color w:val="FFFFFF"/>
          <w:sz w:val="2"/>
        </w:rPr>
        <w:lastRenderedPageBreak/>
        <w:t>.</w:t>
      </w:r>
    </w:p>
    <w:sectPr w:rsidR="004A652C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05DFD161-6F4E-49CB-99D8-973EFD314A8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4576ACA0-D227-4D5A-811A-E9E513F2DCA3}"/>
    <w:embedBold r:id="rId3" w:fontKey="{35E3151D-5DAC-4B8D-83A0-5F47573CAFF0}"/>
    <w:embedItalic r:id="rId4" w:fontKey="{2FA51DBA-82DF-415A-82DE-9BCB854CF64A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79DE186F-1363-4083-9653-0B932F00FBF4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ECF7C67E-980D-4AC8-A013-86AB5D5B3D53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CAD04AD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C44C4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08C0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2C214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930D1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3F8F3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882639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1BED4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C6E46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6564178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7E15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47CF55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630744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19AD3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F0C2E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F6EC7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42014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3645F6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A8EE56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2C4D8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D9248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F2212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7A62F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674F9D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81A133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5AA2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B2C8B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CF12A1F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B7A9F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67AE4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F7CFCB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592A2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336FE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46B3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78EEB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BC46D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F6CF77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1EC06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10374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B9078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A681F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51887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C5658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974B4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70F3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A0FC4AC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9F646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36A6CF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146BE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09088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7EEB7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60CF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1FCD2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CCC0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3B6AD82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EBC24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B22C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F46377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48A77A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368C6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1F8909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51AB5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3207F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8CA4D3A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3230C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3141D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7EB4F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7A8C9C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7007B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2E8D8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A123A6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100C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A26EEF6C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7095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2DC96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16B37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318D2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BAEF4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240A5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E0C8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D4933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EBBC3DE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6876E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DA0AE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A70D7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B9E89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26246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5F239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5F6C5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B2E0C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0000000B"/>
    <w:multiLevelType w:val="hybridMultilevel"/>
    <w:tmpl w:val="0000000B"/>
    <w:lvl w:ilvl="0" w:tplc="FEE8A18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AE6AB2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FD822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A0E6D7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6342E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A4065B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2E043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772EB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CC000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0000000C"/>
    <w:multiLevelType w:val="hybridMultilevel"/>
    <w:tmpl w:val="0000000C"/>
    <w:lvl w:ilvl="0" w:tplc="707E1F9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F28D7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BF6E0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AA441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1CA9B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2C16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2C214F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0CC187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002EA0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0000000D"/>
    <w:multiLevelType w:val="hybridMultilevel"/>
    <w:tmpl w:val="0000000D"/>
    <w:lvl w:ilvl="0" w:tplc="ED9AC40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15C88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21E7F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270C1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E92F1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2249C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0EEBE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0603C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758C4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 w15:restartNumberingAfterBreak="0">
    <w:nsid w:val="0000000E"/>
    <w:multiLevelType w:val="hybridMultilevel"/>
    <w:tmpl w:val="0000000E"/>
    <w:lvl w:ilvl="0" w:tplc="FB021E9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B876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2A022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D692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AF4AF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276E0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98E643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F3CF0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5A4B20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 w15:restartNumberingAfterBreak="0">
    <w:nsid w:val="0000000F"/>
    <w:multiLevelType w:val="hybridMultilevel"/>
    <w:tmpl w:val="0000000F"/>
    <w:lvl w:ilvl="0" w:tplc="343A0798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D6CF6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5DCA7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CEA96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43435E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2920A3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71CD2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EEED0D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C82D36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5" w15:restartNumberingAfterBreak="0">
    <w:nsid w:val="00000010"/>
    <w:multiLevelType w:val="hybridMultilevel"/>
    <w:tmpl w:val="00000010"/>
    <w:lvl w:ilvl="0" w:tplc="B2BC6FDE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5422D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6BC03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5F61B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D10FC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C8059E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72C08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BCB7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BB684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6" w15:restartNumberingAfterBreak="0">
    <w:nsid w:val="00000011"/>
    <w:multiLevelType w:val="hybridMultilevel"/>
    <w:tmpl w:val="00000011"/>
    <w:lvl w:ilvl="0" w:tplc="9C3E733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4EE29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6DC01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35E46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36CFE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0F25E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ABAB97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1840F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E1899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7" w15:restartNumberingAfterBreak="0">
    <w:nsid w:val="00000012"/>
    <w:multiLevelType w:val="hybridMultilevel"/>
    <w:tmpl w:val="00000012"/>
    <w:lvl w:ilvl="0" w:tplc="BDD05014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E7872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3E1E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F3A4C5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0904C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E48FBE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7B8009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1747E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DD096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8" w15:restartNumberingAfterBreak="0">
    <w:nsid w:val="00000013"/>
    <w:multiLevelType w:val="hybridMultilevel"/>
    <w:tmpl w:val="00000013"/>
    <w:lvl w:ilvl="0" w:tplc="6BD89FEA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51C45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318A0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1DA80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8782C9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8E8F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34AF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6A8A55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E8284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9" w15:restartNumberingAfterBreak="0">
    <w:nsid w:val="00000014"/>
    <w:multiLevelType w:val="hybridMultilevel"/>
    <w:tmpl w:val="00000014"/>
    <w:lvl w:ilvl="0" w:tplc="CCEE3EB6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7A412E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ECA2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1DE65B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3BE6C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7AE4A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DECB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0EAE0F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73631E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52C"/>
    <w:rsid w:val="0000504C"/>
    <w:rsid w:val="00063FFB"/>
    <w:rsid w:val="002F3309"/>
    <w:rsid w:val="002F3F4C"/>
    <w:rsid w:val="004A652C"/>
    <w:rsid w:val="006943FA"/>
    <w:rsid w:val="006A0D7D"/>
    <w:rsid w:val="006E0788"/>
    <w:rsid w:val="0078552F"/>
    <w:rsid w:val="00810217"/>
    <w:rsid w:val="008B0C57"/>
    <w:rsid w:val="00AE0455"/>
    <w:rsid w:val="00C870FF"/>
    <w:rsid w:val="00FE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DB976"/>
  <w15:docId w15:val="{E43E88D4-04B0-4FBE-9F21-7AAF2BA26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805BCE"/>
    <w:rPr>
      <w:sz w:val="24"/>
      <w:szCs w:val="24"/>
    </w:rPr>
  </w:style>
  <w:style w:type="paragraph" w:styleId="berschrift1">
    <w:name w:val="heading 1"/>
    <w:basedOn w:val="Standard"/>
    <w:next w:val="Standard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berschrift2">
    <w:name w:val="heading 2"/>
    <w:basedOn w:val="Standard"/>
    <w:next w:val="Standard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berschrift3">
    <w:name w:val="heading 3"/>
    <w:basedOn w:val="Standard"/>
    <w:next w:val="Standard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berschrift4">
    <w:name w:val="heading 4"/>
    <w:basedOn w:val="Standard"/>
    <w:next w:val="Standard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berschrift5">
    <w:name w:val="heading 5"/>
    <w:basedOn w:val="Standard"/>
    <w:next w:val="Standard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berschrift6">
    <w:name w:val="heading 6"/>
    <w:basedOn w:val="Standard"/>
    <w:next w:val="Standard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KeineListe">
    <w:name w:val="No List"/>
    <w:uiPriority w:val="99"/>
    <w:semiHidden/>
    <w:unhideWhenUsed/>
  </w:style>
  <w:style w:type="paragraph" w:customStyle="1" w:styleId="divdocument">
    <w:name w:val="div_document"/>
    <w:basedOn w:val="Standard"/>
    <w:pPr>
      <w:spacing w:line="360" w:lineRule="atLeast"/>
    </w:pPr>
    <w:rPr>
      <w:color w:val="343434"/>
    </w:rPr>
  </w:style>
  <w:style w:type="character" w:customStyle="1" w:styleId="divdocumenttopsectiondiv">
    <w:name w:val="div_document_topsection &gt; div"/>
    <w:basedOn w:val="Absatz-Standardschriftart"/>
    <w:rPr>
      <w:shd w:val="clear" w:color="auto" w:fill="373D48"/>
    </w:rPr>
  </w:style>
  <w:style w:type="paragraph" w:customStyle="1" w:styleId="divdocumenttopsectionsection">
    <w:name w:val="div_document_topsection_section"/>
    <w:basedOn w:val="Standard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divfirstparagraph">
    <w:name w:val="div_document_div_firstparagraph"/>
    <w:basedOn w:val="Standard"/>
  </w:style>
  <w:style w:type="paragraph" w:customStyle="1" w:styleId="divdocumentname">
    <w:name w:val="div_document_name"/>
    <w:basedOn w:val="Standard"/>
    <w:pPr>
      <w:spacing w:line="790" w:lineRule="atLeast"/>
    </w:pPr>
    <w:rPr>
      <w:b/>
      <w:bCs/>
      <w:color w:val="FFFFFF"/>
      <w:sz w:val="72"/>
      <w:szCs w:val="72"/>
    </w:rPr>
  </w:style>
  <w:style w:type="character" w:customStyle="1" w:styleId="span">
    <w:name w:val="span"/>
    <w:basedOn w:val="Absatz-Standardschriftart"/>
    <w:rPr>
      <w:bdr w:val="none" w:sz="0" w:space="0" w:color="auto"/>
      <w:vertAlign w:val="baseline"/>
    </w:rPr>
  </w:style>
  <w:style w:type="character" w:customStyle="1" w:styleId="divdocumentword-break">
    <w:name w:val="div_document_word-break"/>
    <w:basedOn w:val="Absatz-Standardschriftart"/>
  </w:style>
  <w:style w:type="character" w:customStyle="1" w:styleId="divdocumentnameCharacter">
    <w:name w:val="div_document_name Character"/>
    <w:basedOn w:val="Absatz-Standardschriftart"/>
    <w:rPr>
      <w:b/>
      <w:bCs/>
      <w:color w:val="FFFFFF"/>
      <w:sz w:val="72"/>
      <w:szCs w:val="72"/>
    </w:rPr>
  </w:style>
  <w:style w:type="paragraph" w:customStyle="1" w:styleId="documentresumeTitle">
    <w:name w:val="document_resumeTitle"/>
    <w:basedOn w:val="Standard"/>
    <w:pPr>
      <w:spacing w:line="500" w:lineRule="atLeast"/>
    </w:pPr>
    <w:rPr>
      <w:color w:val="FFFFFF"/>
      <w:sz w:val="36"/>
      <w:szCs w:val="36"/>
    </w:rPr>
  </w:style>
  <w:style w:type="character" w:customStyle="1" w:styleId="documentresumeTitleCharacter">
    <w:name w:val="document_resumeTitle Character"/>
    <w:basedOn w:val="Absatz-Standardschriftart"/>
    <w:rPr>
      <w:color w:val="FFFFFF"/>
      <w:sz w:val="36"/>
      <w:szCs w:val="36"/>
    </w:rPr>
  </w:style>
  <w:style w:type="table" w:customStyle="1" w:styleId="divdocumentdivnotparentContainer">
    <w:name w:val="div_document &gt; div_not(.parentContainer)"/>
    <w:basedOn w:val="NormaleTabelle"/>
    <w:tblPr/>
    <w:trPr>
      <w:hidden/>
    </w:trPr>
  </w:style>
  <w:style w:type="character" w:customStyle="1" w:styleId="leftpaddingcell">
    <w:name w:val="leftpaddingcell"/>
    <w:basedOn w:val="Absatz-Standardschriftart"/>
  </w:style>
  <w:style w:type="paragraph" w:customStyle="1" w:styleId="leftpaddingcellParagraph">
    <w:name w:val="leftpaddingcell Paragraph"/>
    <w:basedOn w:val="Standard"/>
  </w:style>
  <w:style w:type="character" w:customStyle="1" w:styleId="divdocumentleft-box">
    <w:name w:val="div_document_left-box"/>
    <w:basedOn w:val="Absatz-Standardschriftart"/>
    <w:rPr>
      <w:spacing w:val="4"/>
    </w:rPr>
  </w:style>
  <w:style w:type="paragraph" w:customStyle="1" w:styleId="divdocumentleft-boxsectionnth-child1">
    <w:name w:val="div_document_left-box_section_nth-child(1)"/>
    <w:basedOn w:val="Standard"/>
  </w:style>
  <w:style w:type="paragraph" w:customStyle="1" w:styleId="divdocumentsectionnth-child1sectiongapdiv">
    <w:name w:val="div_document_section_nth-child(1)_sectiongapdiv"/>
    <w:basedOn w:val="Standard"/>
    <w:rPr>
      <w:vanish/>
    </w:rPr>
  </w:style>
  <w:style w:type="paragraph" w:customStyle="1" w:styleId="divdocumentleft-boxsummaryparagraph">
    <w:name w:val="div_document_left-box_summary_paragraph"/>
    <w:basedOn w:val="Standard"/>
  </w:style>
  <w:style w:type="paragraph" w:customStyle="1" w:styleId="divdocumentleft-boxsummaryparagraphsinglecolumn">
    <w:name w:val="div_document_left-box_summary_paragraph_singlecolumn"/>
    <w:basedOn w:val="Standard"/>
  </w:style>
  <w:style w:type="paragraph" w:customStyle="1" w:styleId="p">
    <w:name w:val="p"/>
    <w:basedOn w:val="Standard"/>
  </w:style>
  <w:style w:type="paragraph" w:customStyle="1" w:styleId="div">
    <w:name w:val="div"/>
    <w:basedOn w:val="Standard"/>
  </w:style>
  <w:style w:type="paragraph" w:customStyle="1" w:styleId="divdocumentsectiongapdiv">
    <w:name w:val="div_document_sectiongapdiv"/>
    <w:basedOn w:val="Standard"/>
    <w:pPr>
      <w:spacing w:line="400" w:lineRule="atLeast"/>
    </w:pPr>
  </w:style>
  <w:style w:type="paragraph" w:customStyle="1" w:styleId="divdocumentdivheading">
    <w:name w:val="div_document_div_heading"/>
    <w:basedOn w:val="Standard"/>
    <w:pPr>
      <w:spacing w:line="440" w:lineRule="atLeast"/>
    </w:pPr>
  </w:style>
  <w:style w:type="paragraph" w:customStyle="1" w:styleId="divdocumentsectiontitle">
    <w:name w:val="div_document_sectiontitle"/>
    <w:basedOn w:val="Standard"/>
    <w:rPr>
      <w:color w:val="373D48"/>
      <w:sz w:val="32"/>
      <w:szCs w:val="32"/>
    </w:rPr>
  </w:style>
  <w:style w:type="paragraph" w:customStyle="1" w:styleId="headinggappadding">
    <w:name w:val="headinggappadding"/>
    <w:basedOn w:val="Standard"/>
    <w:pPr>
      <w:spacing w:line="60" w:lineRule="atLeast"/>
    </w:pPr>
    <w:rPr>
      <w:sz w:val="2"/>
      <w:szCs w:val="2"/>
    </w:rPr>
  </w:style>
  <w:style w:type="paragraph" w:customStyle="1" w:styleId="headinggapdiv">
    <w:name w:val="headinggapdiv"/>
    <w:basedOn w:val="Standard"/>
    <w:pPr>
      <w:pBdr>
        <w:top w:val="single" w:sz="8" w:space="0" w:color="D5D6D6"/>
      </w:pBdr>
      <w:spacing w:line="200" w:lineRule="atLeast"/>
    </w:pPr>
    <w:rPr>
      <w:sz w:val="14"/>
      <w:szCs w:val="14"/>
    </w:rPr>
  </w:style>
  <w:style w:type="character" w:customStyle="1" w:styleId="divdocumentleft-boxpaddedlinedate-content">
    <w:name w:val="div_document_left-box_paddedline_date-content"/>
    <w:basedOn w:val="Absatz-Standardschriftart"/>
    <w:rPr>
      <w:b/>
      <w:bCs/>
    </w:rPr>
  </w:style>
  <w:style w:type="character" w:customStyle="1" w:styleId="divdocumentjobdates">
    <w:name w:val="div_document_jobdates"/>
    <w:basedOn w:val="Absatz-Standardschriftart"/>
    <w:rPr>
      <w:sz w:val="22"/>
      <w:szCs w:val="22"/>
    </w:rPr>
  </w:style>
  <w:style w:type="character" w:customStyle="1" w:styleId="divdocumentdatetablepindcell">
    <w:name w:val="div_document_datetable_pindcell"/>
    <w:basedOn w:val="Absatz-Standardschriftart"/>
  </w:style>
  <w:style w:type="character" w:customStyle="1" w:styleId="divdocumentleft-boxparagraphsinglecolumn">
    <w:name w:val="div_document_left-box_paragraph_singlecolumn"/>
    <w:basedOn w:val="Absatz-Standardschriftart"/>
  </w:style>
  <w:style w:type="paragraph" w:customStyle="1" w:styleId="divdocumentpaddedline">
    <w:name w:val="div_document_paddedline"/>
    <w:basedOn w:val="Standard"/>
  </w:style>
  <w:style w:type="character" w:customStyle="1" w:styleId="divdocumenttxtBold">
    <w:name w:val="div_document_txtBold"/>
    <w:basedOn w:val="Absatz-Standardschriftart"/>
    <w:rPr>
      <w:b/>
      <w:bCs/>
    </w:rPr>
  </w:style>
  <w:style w:type="paragraph" w:customStyle="1" w:styleId="divdocumentlocationGap">
    <w:name w:val="div_document_locationGap"/>
    <w:basedOn w:val="Standard"/>
  </w:style>
  <w:style w:type="paragraph" w:customStyle="1" w:styleId="divdocumentli">
    <w:name w:val="div_document_li"/>
    <w:basedOn w:val="Standard"/>
    <w:pPr>
      <w:pBdr>
        <w:left w:val="none" w:sz="0" w:space="5" w:color="auto"/>
      </w:pBdr>
    </w:pPr>
  </w:style>
  <w:style w:type="table" w:customStyle="1" w:styleId="divdocumentleft-boxexperienceparagraph">
    <w:name w:val="div_document_left-box_experience_paragraph"/>
    <w:basedOn w:val="NormaleTabelle"/>
    <w:tblPr/>
    <w:trPr>
      <w:hidden/>
    </w:trPr>
  </w:style>
  <w:style w:type="paragraph" w:customStyle="1" w:styleId="divdocumentdegreeGap">
    <w:name w:val="div_document_degreeGap"/>
    <w:basedOn w:val="Standard"/>
  </w:style>
  <w:style w:type="paragraph" w:customStyle="1" w:styleId="divdocumenttxtItl">
    <w:name w:val="div_document_txtItl"/>
    <w:basedOn w:val="Standard"/>
    <w:rPr>
      <w:i/>
      <w:iCs/>
    </w:rPr>
  </w:style>
  <w:style w:type="character" w:customStyle="1" w:styleId="divdocumenteducationjoblocation">
    <w:name w:val="div_document_education_joblocation"/>
    <w:basedOn w:val="Absatz-Standardschriftart"/>
    <w:rPr>
      <w:i/>
      <w:iCs/>
    </w:rPr>
  </w:style>
  <w:style w:type="table" w:customStyle="1" w:styleId="divdocumentleft-boxeducationparagraph">
    <w:name w:val="div_document_left-box_education_paragraph"/>
    <w:basedOn w:val="NormaleTabelle"/>
    <w:tblPr/>
    <w:trPr>
      <w:hidden/>
    </w:trPr>
  </w:style>
  <w:style w:type="character" w:customStyle="1" w:styleId="middleleftpaddingcell">
    <w:name w:val="middleleftpaddingcell"/>
    <w:basedOn w:val="Absatz-Standardschriftart"/>
  </w:style>
  <w:style w:type="paragraph" w:customStyle="1" w:styleId="middleleftpaddingcellParagraph">
    <w:name w:val="middleleftpaddingcell Paragraph"/>
    <w:basedOn w:val="Standard"/>
  </w:style>
  <w:style w:type="character" w:customStyle="1" w:styleId="middlerightpaddingcell">
    <w:name w:val="middlerightpaddingcell"/>
    <w:basedOn w:val="Absatz-Standardschriftart"/>
    <w:rPr>
      <w:shd w:val="clear" w:color="auto" w:fill="F4F4F4"/>
    </w:rPr>
  </w:style>
  <w:style w:type="character" w:customStyle="1" w:styleId="divdocumentright-box">
    <w:name w:val="div_document_right-box"/>
    <w:basedOn w:val="Absatz-Standardschriftart"/>
    <w:rPr>
      <w:spacing w:val="4"/>
      <w:shd w:val="clear" w:color="auto" w:fill="F4F4F4"/>
    </w:rPr>
  </w:style>
  <w:style w:type="paragraph" w:customStyle="1" w:styleId="divdocumentright-boxsectionnth-child1">
    <w:name w:val="div_document_right-box_section_nth-child(1)"/>
    <w:basedOn w:val="Standard"/>
  </w:style>
  <w:style w:type="paragraph" w:customStyle="1" w:styleId="divdocumentaddresssinglecolumn">
    <w:name w:val="div_document_address_singlecolumn"/>
    <w:basedOn w:val="Standard"/>
  </w:style>
  <w:style w:type="paragraph" w:customStyle="1" w:styleId="divdocumenttxtBoldParagraph">
    <w:name w:val="div_document_txtBold Paragraph"/>
    <w:basedOn w:val="Standard"/>
    <w:rPr>
      <w:b/>
      <w:bCs/>
    </w:rPr>
  </w:style>
  <w:style w:type="paragraph" w:customStyle="1" w:styleId="divdocumentword-breakParagraph">
    <w:name w:val="div_document_word-break Paragraph"/>
    <w:basedOn w:val="Standard"/>
  </w:style>
  <w:style w:type="paragraph" w:customStyle="1" w:styleId="divdocumentright-boxsinglecolumn">
    <w:name w:val="div_document_right-box_singlecolumn"/>
    <w:basedOn w:val="Standard"/>
  </w:style>
  <w:style w:type="paragraph" w:customStyle="1" w:styleId="divdocumentratvsectiondivparagraphfirstparagraphsinglecolumnpaddedline">
    <w:name w:val="div_document_ratvsection_div_paragraph_firstparagraph_singlecolumn_paddedline"/>
    <w:basedOn w:val="Standard"/>
  </w:style>
  <w:style w:type="paragraph" w:customStyle="1" w:styleId="documentratingWrapper">
    <w:name w:val="document_ratingWrapper"/>
    <w:basedOn w:val="Standard"/>
    <w:pPr>
      <w:jc w:val="right"/>
    </w:pPr>
  </w:style>
  <w:style w:type="paragraph" w:customStyle="1" w:styleId="divdocumenttxtright">
    <w:name w:val="div_document_txtright"/>
    <w:basedOn w:val="Standard"/>
    <w:pPr>
      <w:spacing w:line="260" w:lineRule="atLeast"/>
    </w:pPr>
  </w:style>
  <w:style w:type="character" w:customStyle="1" w:styleId="divdocumenttxtrightCharacter">
    <w:name w:val="div_document_txtright Character"/>
    <w:basedOn w:val="Absatz-Standardschriftart"/>
  </w:style>
  <w:style w:type="paragraph" w:customStyle="1" w:styleId="divdocumentdivparagraph">
    <w:name w:val="div_document_div_paragraph"/>
    <w:basedOn w:val="Standard"/>
  </w:style>
  <w:style w:type="paragraph" w:customStyle="1" w:styleId="divdocumentratvsectiondivparagraphsinglecolumnpaddedline">
    <w:name w:val="div_document_ratvsection_div_paragraph_singlecolumn_paddedline"/>
    <w:basedOn w:val="Standard"/>
  </w:style>
  <w:style w:type="paragraph" w:customStyle="1" w:styleId="documentratingWrappernoLnht">
    <w:name w:val="document_ratingWrapper_noLnht"/>
    <w:basedOn w:val="Standard"/>
  </w:style>
  <w:style w:type="character" w:customStyle="1" w:styleId="rightpaddingcell">
    <w:name w:val="rightpaddingcell"/>
    <w:basedOn w:val="Absatz-Standardschriftart"/>
    <w:rPr>
      <w:shd w:val="clear" w:color="auto" w:fill="F4F4F4"/>
    </w:rPr>
  </w:style>
  <w:style w:type="paragraph" w:customStyle="1" w:styleId="rightpaddingcellParagraph">
    <w:name w:val="rightpaddingcell Paragraph"/>
    <w:basedOn w:val="Standard"/>
    <w:pPr>
      <w:shd w:val="clear" w:color="auto" w:fill="F4F4F4"/>
    </w:pPr>
    <w:rPr>
      <w:shd w:val="clear" w:color="auto" w:fill="F4F4F4"/>
    </w:rPr>
  </w:style>
  <w:style w:type="table" w:customStyle="1" w:styleId="divdocumentdivnottopsection">
    <w:name w:val="div_document &gt; div_not(.topsection)"/>
    <w:basedOn w:val="NormaleTabelle"/>
    <w:tblPr/>
    <w:trPr>
      <w:hidden/>
    </w:t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0455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04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502</Words>
  <Characters>3166</Characters>
  <Application>Microsoft Office Word</Application>
  <DocSecurity>0</DocSecurity>
  <Lines>26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MarkoHaufeSenior Expert Entity Controlling</vt:lpstr>
      <vt:lpstr>MarkoHaufeSenior Expert Entity Controlling</vt:lpstr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MarkoHaufeSenior Expert Entity Controlling</dc:title>
  <dc:creator>Marko</dc:creator>
  <cp:lastModifiedBy>Windows-Benutzer</cp:lastModifiedBy>
  <cp:revision>8</cp:revision>
  <cp:lastPrinted>2023-05-30T12:01:00Z</cp:lastPrinted>
  <dcterms:created xsi:type="dcterms:W3CDTF">2020-05-17T11:50:00Z</dcterms:created>
  <dcterms:modified xsi:type="dcterms:W3CDTF">2023-05-30T12:01:00Z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4EMAAB+LCAAAAAAABAAcm0Vy7UgUBRekgZiGYuYnnImZWatv/w7PHGGpXtWtczLDNgRjPAxjjMAxBE3TIo/QKEHRHEzAPEHzaAuKyiKQtp/5u604CRPd+BLeFn4xg4JAXBzH6lPFPg0+mBwoYiAiFcMWVmGHyroHGud3kFlrCmo76ax+Y62Yoth86yXzJmK3hog6ej3pAEiRdRfh3o06vQw2/Ix4fw+rZ98Sl1FWz+x3wXHARiOJEeW+9IMEVGp</vt:lpwstr>
  </property>
  <property fmtid="{D5CDD505-2E9C-101B-9397-08002B2CF9AE}" pid="3" name="x1ye=1">
    <vt:lpwstr>e3kgZSFfXv/YD5q3OBtLNijADgvDPKn95xLkgAREm//dmV7Q+Ju5IEBXfQhuKtmRgZVxoSpxF+OtA1pzizDbSQUIazzSde0vwvjEz77YcrjSlsszr+uJr40YP1SaoGLOA90vASIuNACIQ9aoSrI2dyNrOpvcyP6/PNUkF96cJG5ewsGeR0rz73tZCKGcbzXW5RThhTlYLa+aUtUd4JE3lXxgFKMPX74sMDxTlWSAB7f2wOGkaZsrX8/eqwS2UJj</vt:lpwstr>
  </property>
  <property fmtid="{D5CDD505-2E9C-101B-9397-08002B2CF9AE}" pid="4" name="x1ye=10">
    <vt:lpwstr>p5V2eVE38yX8CJKkrqEbLStKR80liv22Iht9qIB6/4vZmB9VPvv1YUOjdI9Li9ttYJi0FhjG6WaV0zUEqRiXr3BCPU7SRx9zMw0WvM3/XFVv7pUUa/YevO5sWh+jtRyl24J7Xx+/QR4vMPhGJ/SL2ob5gbTXSKLQXmxoftIadnj/8Aj+Qzy6ODWEKDn+DLoaeq53cpB4wE7ADfaywmiSq9Ksn9ms7CQlRUxP7y0vKr1kYhzLDI/2ggfsfa5DuQY</vt:lpwstr>
  </property>
  <property fmtid="{D5CDD505-2E9C-101B-9397-08002B2CF9AE}" pid="5" name="x1ye=11">
    <vt:lpwstr>tO5/gt7mPbWzE6qE1bpn0ij70zMoIziT7NsG11ZgZU1SHpUdEqn47WfF3QF9y/0xj+S6z5ZKqv9BwXOXyyP2juS30v5QWEb5nnNzdBSornOa0iQ9v3eYsboHux0JvS4JuiKxRRlGsRnoowF3fBiiHe7yUwAQxGfYK5STa4IVbcmY2/5yDacz00twne0hixcgOz8XIngQRLk4Z0KFmXcuSOgf6+LIJsDyCfrhvbFreWU1Fd3ejIY328ypsKAjLh0</vt:lpwstr>
  </property>
  <property fmtid="{D5CDD505-2E9C-101B-9397-08002B2CF9AE}" pid="6" name="x1ye=12">
    <vt:lpwstr>0uUICBlPF5H15Hkm2U+LV34dkJuJjds9/bi+oTR56SmNecbekRRLioPntZcmUla4QR0sPKDuGrUy+0T8Nced6aaOfBFCJVmdem/d8fqC3C+nORChi+DfBRTo08815b52EdhD07opXuMR0zZVO6l2IR/1W0TT3OYdQJTpmK3YdAEwZ3d2HfsCh6DRup+jXQVsID/Uq6boY/WoP8OzMJzJz+XRaujmeHlvWXee4CWfeonZ+OeFnPNZCCWoG7QcIl+</vt:lpwstr>
  </property>
  <property fmtid="{D5CDD505-2E9C-101B-9397-08002B2CF9AE}" pid="7" name="x1ye=13">
    <vt:lpwstr>wBP6nE6RhJxOgvGdWn9gOkCnGQxkzkYcNoVG+VQZXh6Wte9oDlaPCjH+Pjg725dFtUyaPAn4RyQJEr5xRsor3tOgRyrfMiNwQZt8rNA0nXNxUMN3WwpV58WvSXIp9chbq2KEn+8QW1aUkaDWNkad1QsSVjC40FDpUauBBOaBM4UhqYqG8auoc0h818jEGDrpw/n6SBitQG3BUtbk34cCICaOL+o8i9vcG0wlrjhWHfrjZh9jPJajch42Zd/Cnkq</vt:lpwstr>
  </property>
  <property fmtid="{D5CDD505-2E9C-101B-9397-08002B2CF9AE}" pid="8" name="x1ye=14">
    <vt:lpwstr>htXCy5MsqpgWQ5830jD2hL7gQIMULi9PJDT/s6KXKcwsMKTfyzEdxgOA08gVrxlaPe2YhR0a8kNC4gDiGCrLSYA31tOMRIdpJS/SVv2E5Jxzt5nLgLYEQ2yoBDpMw3c4lSaHO01KjLGnG6mUs/0nbzo7aRC0umUPJXamxx+vlpCMjY7WzGj5PQHFQQOYYY2osADm0UeSP19aBZqAJCgmCC7a/TVFeIkEF+HCbIZkfySVX8KYlke/Q2PYu3Yufke</vt:lpwstr>
  </property>
  <property fmtid="{D5CDD505-2E9C-101B-9397-08002B2CF9AE}" pid="9" name="x1ye=15">
    <vt:lpwstr>3X+iDEN0/r3y0xHkX73oa+LUrND0O9YximcysIvetkGic9ci0Y038p/u/CHmG6EiW1O77/HaWViqHrYFtqW/Azu+z3+BP9RLfRDuG0mbvkQiegSbzl1rmlz/2jg/NGM4VrOeTY/0pxafK61POy7BRZ0JUAOp9H9DBH7Pbc6SCSctMw2U0fgUVLB9fFKdEktdxvEo/WVfcSVVLpbJbmDdS3Pivnb16xcz0wYJtQkNXBfS7ZOAbGXFq+S4cTnPN9g</vt:lpwstr>
  </property>
  <property fmtid="{D5CDD505-2E9C-101B-9397-08002B2CF9AE}" pid="10" name="x1ye=16">
    <vt:lpwstr>Shd6/Dq8u5IO2Y3gqqlCCU7eCSb6I78y5Yzh3KdfwKoYyRUfzYhvvrV+iK04q2TWPe1B28BZ4noRLzmESCKL3uVpX/Fcjbgcgd+Lksef0YjvZ6eYYYvZmBCr9CZ4RIQinaEoQcQ7kgwk4k+ElQ/pQUh2lHTURw5HuvkWApgUf2j2hUuwU4r10+d/8gIQ40vx3AqOXe9EDmhdj8az1llUh3cioTwBTl2+qDkqUhU1YL/zSiZNBo8R3vZkZrXc7qM</vt:lpwstr>
  </property>
  <property fmtid="{D5CDD505-2E9C-101B-9397-08002B2CF9AE}" pid="11" name="x1ye=17">
    <vt:lpwstr>0FBUMf/3g9ljM1638AZtbyRnsko0TEfLvxlLH4vQyk6EkfBmP9OiuD8zKLuZlGVOp1Mzeuw1zK6Q6iCjsg7sqxL+bhMI//nqhh0axU4/6vUTIyRmQzTC72ESD6gDLTkdSMo6ksP/I4OePNuj/SkDl2S1xO04eA0to0mto7BRKAHMES9ABK8O4N8I2KSrp/iKYKA8os8PtDRKHDsWB2pZld3+89s1KuLviHE4FxfNKrdrKACUIjtqS/Eth0LvH3I</vt:lpwstr>
  </property>
  <property fmtid="{D5CDD505-2E9C-101B-9397-08002B2CF9AE}" pid="12" name="x1ye=18">
    <vt:lpwstr>dkKPolGDwpp+PjsNxG60WlNt5tORdPw1+INbiu+50VmvHQJAZi6cD0VheHGPjHT5HKG1SqjCxrNEeTFBKnLjLhEHTHmTWGvtkHm+DAKBdruarz8FBbn8YckcDrSPJohdcGQFrLn7ZVfMohUu09xa2eMF9Z/LCn1VvRTJxa5f70fo/hydpvZY9uXr6pB1NvJNUNzREJ3bAKfyYwLfHA4e9of3MryDYw6sajoRNVEOoICrWupjQaKt9MlaeK7J2Gz</vt:lpwstr>
  </property>
  <property fmtid="{D5CDD505-2E9C-101B-9397-08002B2CF9AE}" pid="13" name="x1ye=19">
    <vt:lpwstr>icgg8dOhwvi8aWup76GbikMcCQX/eozpLydQKg9Nfrcx5CjewrBFhg545xqvk4i83oQRkecClsXuPtFuksNwOC0nnuqOGrXkm1fwjyVu6sq5BPWkevm9eaU55K/dyCalwHz6nq0vqJGBJXDavTeUYolVeGLku6J0ve7dh9vVi0aRy5uVsJUqlMlW+BS6VszSyq1frrVIYMZgKQGlOdwR9Isj9Mj/yqrpTfGcCAjuIJWp4ZWYhimuZDiTC7SJcbS</vt:lpwstr>
  </property>
  <property fmtid="{D5CDD505-2E9C-101B-9397-08002B2CF9AE}" pid="14" name="x1ye=2">
    <vt:lpwstr>S/5dwaPwTYYphZHcuZ3YNue2LX4weGyjyngRsJmiHUXFGBZp3JFr7YfuVttLLHRXiGRCp4/rZft5t0nR1pbHobvQbjzge21XWfCj36ijX03C+Eenue6B/PqidX4RSDlnFbC2DkFy9H4Fz0J6K8HBHHQMcJGhgJTZbwuBTgqLn0J3hp8XfgqXkoGPQl8pHVcFWUxjh+WQWtVmVS52CkrSXITBZ6k78NGZfa3Xec9tGHLcGhadhhc3gl5xaa6ML+L</vt:lpwstr>
  </property>
  <property fmtid="{D5CDD505-2E9C-101B-9397-08002B2CF9AE}" pid="15" name="x1ye=20">
    <vt:lpwstr>NrqQjQuf++0ZoBM8u+qfVlXHfYlXy4bFgyTB2wtKMlfc8RzqAUQiHxC4ZPp0X5oJYLxWb3MNY5bhrVgve6M/WdL3hydwEv6YPxK26biEjQvXHMAproOWYaw3sPtiqunpZrTWLAu1TDwfpC03UOD6u4NKVdXPFd37H9j1U9fjuBEphh+4MPFaVeYOuiPgcpTiSX0b9zdCMVVIkgRGju6kXm6kosikrP3aB7LuY3VLnYF88YOTZvpe2++aqHVn7uj</vt:lpwstr>
  </property>
  <property fmtid="{D5CDD505-2E9C-101B-9397-08002B2CF9AE}" pid="16" name="x1ye=21">
    <vt:lpwstr>2jMtLFElZwOfnPgtILGP5Qn8fjuhowOQmV5r8eZmxPZHL4cfBPqGK6USTEyEH0k4Uv59eUSsiCcpq/NGdU/9QHhW5T89Bdr1xdLTkQlMBlRPQTTWfjUJhitTx6085RC9WOhFKyeWalYhyy/nBQRqu3axg/vDsTX/+g15vXlqsdxTVfL+I9qNfk0LgsHAZa6T8oqOXPzOdszH/uxjOUZFZRwXgcYA0MvqRYh4S2c4QioL7pB/mWkHvh/NadN2gkK</vt:lpwstr>
  </property>
  <property fmtid="{D5CDD505-2E9C-101B-9397-08002B2CF9AE}" pid="17" name="x1ye=22">
    <vt:lpwstr>uHUU09ICZ4SsxMCTGhWt47LasdZFe+Gf31D1NVzcEQrL+ddSqTSvfXL6wGh64riLCnxl5ApFrU32vlP1Ax8EsR4ZdTKFPXwSlkaT9MwpPNq3Vfp7lBK9UQOTS5WIVWnPerNw9ZXdWBA7xxRQHJMzarVhKKg8574Vjvxxmx9h3G+jsW0V52JWCC2yEooXP4uPSKjiX/cI6zDELAuJ69xUdWGVN4cRHhf3xC2JZvhxNY6DZ762tx+TO5W6tgG2g9B</vt:lpwstr>
  </property>
  <property fmtid="{D5CDD505-2E9C-101B-9397-08002B2CF9AE}" pid="18" name="x1ye=23">
    <vt:lpwstr>QaxefdtZryugbrwUn1pJLE/1dNHAKEijaLxsHdKO+3zPD2AZ8s0g9U+0ZdIra6vAtMP6kE8RmQR+7To7ycUaEZW3Rtu0TLfrdJnxSXepHovMWwieOBW9ksYz4QL6jScoWBWxf+gevlbyjafCZPsB6Z9RGLJ2E1wT6Jx9o8XebMK3z4dAasnJLbM/RlZ5MUQD/YHMt/DAPAfsNqacAxMom3a+sPMxyJ6cZeypFItTgz6YwzIFSTsJ/EmioY2XJ7Q</vt:lpwstr>
  </property>
  <property fmtid="{D5CDD505-2E9C-101B-9397-08002B2CF9AE}" pid="19" name="x1ye=24">
    <vt:lpwstr>gEYZi55M1fx2jXi2OP4G6zsXtDubZj1ovLCMLizV3hM1Oijx+SZOA8gH1enqMa1yiviz+16G0Q4H5fcHU9M9U73YzY56HJIJTlRr3b9FZ8OpmUgrSO8uA6DPZ6V1vGk3BR6L4y0tdLW29qEy9VKvglWfIcZO484D+XGaw2lKYacp9Ier9+G7jgrtkLmI7ABFfMivWMzukiEmkcphlmNrgfeD9rvAuli/ujA6fa3Fs6s66Ek0p1E5Gewv1ol6yxy</vt:lpwstr>
  </property>
  <property fmtid="{D5CDD505-2E9C-101B-9397-08002B2CF9AE}" pid="20" name="x1ye=25">
    <vt:lpwstr>szeM6SMVdzQR6FMOC+ddP958a2asrkLJLQUR7p/DKtl0KWn/IdzeL9SnNH9caH4QltMtoPzy07GT0/0w3lfkthFnIW060SM2bFRQ3LrtDIEdI43JOJeNSWF6qk2L+rYAMwKAwZMImoFr46vS56XFqqc5wbD2bXSXJl3p5ZN0snGmvoGu4vFPxehrRZZa/arRblM9d+M9nFhjXC9oudjQv6Yr1yeH+M7mdBnvmHsho9Wh0RYXb25wMH2kxq2ztT9</vt:lpwstr>
  </property>
  <property fmtid="{D5CDD505-2E9C-101B-9397-08002B2CF9AE}" pid="21" name="x1ye=26">
    <vt:lpwstr>4J+e8qCK7IN2J48l9LNNOLAmLWneSxSKvbJ2xriwUjMtqfDazefk37OPDE6YNJBTXpJhAvxqc8v19E/+r+UHbXHoDRvHHT3H/sF5i/nw2idy1VNu5/bZ1pf9Obc3/b0WHtdB94VIEqzLDt5pi6MJmdEjQ7uKbJih/NEBxgDz2vL38cqs49GwYscNgca9DHCIHuI5NiF7y8nP2lsLPXWtRS2fOnS0DG+YkpqlhybqVwMY26JmLdzj/oXkNOjibGO</vt:lpwstr>
  </property>
  <property fmtid="{D5CDD505-2E9C-101B-9397-08002B2CF9AE}" pid="22" name="x1ye=27">
    <vt:lpwstr>ZTP/17k5yDLUj/19ZnkkFuJ90sLNosr/wTSTPZ56sIF/pb7fBkhHTo1io2NE2wGrDSlzHqrrR1LbtWyyuNwFYdpeeuE2jmwvQv6BVyTzlYoXv7Dd7nZzsGZNWWMVTKZRIYCMbOs+I9dH8puzA/EB/RsltRO1D+Ny/U5Jc+Xrwhv5l6o80iZcMe9xDJhJDtRv6+W8owjCyHj+RnnSPCfGagpSJu7XpNlpBwGB6qYTpGBriIO4aLnZqUauJyHpY0D</vt:lpwstr>
  </property>
  <property fmtid="{D5CDD505-2E9C-101B-9397-08002B2CF9AE}" pid="23" name="x1ye=28">
    <vt:lpwstr>Ov18PY1ol2LAK8M4R5v/MGW+nFj+A87RKTxSDKBtMgq4hnaMg6q1CrOysYG9gxnswkTb7/m7UsuwqDzMhQJgyORijq4/LnOcL3qyYGFdSuvGyti8JJiAK6hoQA9plZTY79hX0alCQACEuXoOeGvtiWNX8QvqqtAP9/0bDoa6eRrzc6nu6mmd65tH8p0PMuEFfpZ4ZqusPwGVFEd1bu7c/OW7wIgY5xcWoVs0kUG6pXMQQO0m4wekkkWFGqW1Zcg</vt:lpwstr>
  </property>
  <property fmtid="{D5CDD505-2E9C-101B-9397-08002B2CF9AE}" pid="24" name="x1ye=29">
    <vt:lpwstr>3rjqgvZRVINtDdTw45jSOXj67LPR+vCdTmej3smhTNiehGwp/FHuS5xqbYNrg5G/b/HC5BcJ9q8VYSumk+Rliq1IQORkBVZW8nXuMaZPD5vOZuj8B4Y1SIqPgAWsO7bJbHAhIo5oTKrtAvIsVQre5AejQA3bD0GRjzpUwkWOZvhykVyaJLwx/BeEG55Klk7po/dk9v0XPw0hkuD7E2sWTUEV04JRau2AmFMdrWQ20rttmx5HjBEhVaCiejlmhUv</vt:lpwstr>
  </property>
  <property fmtid="{D5CDD505-2E9C-101B-9397-08002B2CF9AE}" pid="25" name="x1ye=3">
    <vt:lpwstr>eCc6pQrK4Wijq8um+Y3F6rOkxXvIwAwOIvdgOvQvTrUuWY7lU/PpEjtpr5OHtkd+amhHjhEh0ZBI8VvX8Bf6wEXfLb4w4MPzbxbdpCR3QmzDyCQd5qtgnPu302BYBMeHnRekasXiWbA1qiKnm5wtRQHnECa1XL0HvW47W2h2W3zmmviSMVD/ZfTDrJpeTEo5w5a7ToM+/UhaUJD6N/DrkQOC8ch0JwoGvG59Pt8xHl1zFeWgZoa0TQ0ssXXCEmu</vt:lpwstr>
  </property>
  <property fmtid="{D5CDD505-2E9C-101B-9397-08002B2CF9AE}" pid="26" name="x1ye=30">
    <vt:lpwstr>9kZOpZPQm7sVYHHar7PfoGfXDG5/n1hEzX7d/e7ytJh3F1Fe4hLa0iuiIH5GcANndIi2lQwd92EcSxP8gOZWJVvL4U/Baycy7UNcQBmHjRhXdgTlCXd1e0YpfD0LivvYUQCnvi8/9S+01u1jMrDcLLcWzhfOGcfLAuYr+zcizSwf3BErZdCdDjFQQFTg0JBHNf4HneCtp7LV4p2YZa2Lzk/O72527k0nNWNdjtu97VjiN0qKtLbNbZL/a+rNeTf</vt:lpwstr>
  </property>
  <property fmtid="{D5CDD505-2E9C-101B-9397-08002B2CF9AE}" pid="27" name="x1ye=31">
    <vt:lpwstr>kHdDkLbm05jJk1+FKpejjb9FlY5FPjrtvGcrx3JzF79lDiHCYcvFILtj0hMIHgMBxi4nny3S6TUK5wXpEPySnM/tL34043SenZjpbixwPa/F2fa0xgGsGkJz3qv6aL1KvzE1QeuFGXMKa0HyfJZfvzBZtgA2U/mrYuCYsF++qNvydkff9MAhQOxNRGrGadcbCw+q5yWj/zmo3/YRAxYkBfc4d83EqpVte6pw9RJ9Hf8NcI4FwIsjoishF8FsQtu</vt:lpwstr>
  </property>
  <property fmtid="{D5CDD505-2E9C-101B-9397-08002B2CF9AE}" pid="28" name="x1ye=32">
    <vt:lpwstr>R5T0NgyxjB555dPriGExfzhE/wUM2/IODHU5dY/Uh2K6szOoPikd9ZhtwfAnxUSn2c/6WvssVvWsK2TOu07w5OTK7mjHWa2luTA9yTzP9icvuQZ7aHeV2S8vFV6xq3MydTChomWjfiFsIeC8C1P8WEphkt+przB+IUyQ9/xYDdfGmNaI/d14TBGPHDk1EzO7seA1tKi2CUpHfc9dD24vFv3rC5jwBK9Sfb5lmUlh9HX88mTJbPgvHYCesVMqeI3</vt:lpwstr>
  </property>
  <property fmtid="{D5CDD505-2E9C-101B-9397-08002B2CF9AE}" pid="29" name="x1ye=33">
    <vt:lpwstr>4PdjX7B9HVumq7AQqPoWX3wdGc4znu9EsREzI9PjqmnL0G6jlwgzM739PxC69MbMrDcGHBpFfw2HfjpcQHjByusk85YU3+wojpcV/CKS8hmWiKC4dRfttAwgk7bCx4Chi5tSKXEZyJVI0jvG+WsPa8Ul7558GKZvo13BTwY0tVGS56aeU9L2fbTsaIPEEY20PAMaEp7yrKn8EgXP8n7DIFsZ12A40Op2Bn2NBYnqemXV2LCZsq4yf6tX0gkObR/</vt:lpwstr>
  </property>
  <property fmtid="{D5CDD505-2E9C-101B-9397-08002B2CF9AE}" pid="30" name="x1ye=34">
    <vt:lpwstr>MBShbqh/Vm22aYQeOztlM7mJkOj26oQoA4E7KAJ4QQAarDvffGQ/GLPvvST3QnHvKXCqoR5xTyx1fAkX0aq530nNr+M9HV7Yta7cCdIcYiizgR2SjFh8S/S0AVEY82ZXznAXYEA2YEKKXlKV3uHXQVq+DCgaL4iXv+IqSzOAXfoILF7xmEdZoGoh2mYHl98CPZN3i2NQKnz7STVN0GPmJNzRyfDMVYAhsZ8dI++DT0dNHeNNH8+HXdsTfHe40J3</vt:lpwstr>
  </property>
  <property fmtid="{D5CDD505-2E9C-101B-9397-08002B2CF9AE}" pid="31" name="x1ye=35">
    <vt:lpwstr>hU24oVCKceTW0Z07fo50u3fvCB/ZkDaxLmLXD17rfsOayF14U3fMjhibLYviVajCl9hs1kgIucSa3sePtVGTqr9TRSXRsslWU1wdvM22bdaAhsK8j45s9MF7qQTnM6f0dLhtkBXEEKF/qh8WjzZOPwJpm1lFnb8bPuNMg9rfuMyoLGGHQvYx5m5zxAA4TcyWsaUZgqbunVG1d0zTrBYN8EGfBEda5XqiDv0uVGQqZASjyg5u82xdJ9ciQ2Z1oqH</vt:lpwstr>
  </property>
  <property fmtid="{D5CDD505-2E9C-101B-9397-08002B2CF9AE}" pid="32" name="x1ye=36">
    <vt:lpwstr>SqcmTn0QR2G7NKhViI0HbZ4H4529vaX+A82aSeGeR+Xo9NJObP8wF2UmYcIHWxDLZmnzDupWCvwZlKiKnrjO4sppIvNtEtj4okgKewzyEJ+Zby+UUV6jRJS17LULe2E1iHhrWEqijse6TMpvM5uCeNLwXZo21lPku4cCZSITsEXktJVU4oSL0XHsWJsxzrg1vcHAGpfx3tVVbsVLDzs47Z9CvWWHdhvamEBSpbHJv9mkBK/A9HCET4XPNTpqWLH</vt:lpwstr>
  </property>
  <property fmtid="{D5CDD505-2E9C-101B-9397-08002B2CF9AE}" pid="33" name="x1ye=37">
    <vt:lpwstr>5O06m4R+6jMVSCjD3BBPfkYU1VWGX1XD7TmTR2yTImCi+PyjN042CR+g/wCam6m+BFts3TpNYVFQCw4MEHederLxMIPvULwju3sycZrnzBR4P4ov/leLogyt35u8JpakafkgtfWkT+esda3bFgGqRM796VVpbQJntb8cu3kJBBAWe+0nBjgUsRUZLsvuZdf7jcjdmz8h2c/ASrQCwPe1AQf2513Xzss4HFhs/abv/RWx79RsAundYox32hgH1W3</vt:lpwstr>
  </property>
  <property fmtid="{D5CDD505-2E9C-101B-9397-08002B2CF9AE}" pid="34" name="x1ye=38">
    <vt:lpwstr>8l5t5cW6c3cnYuKEIBJFa289gDP9bpuNxbHs0XaaYW7Eonth4l5k28cbAfQP4ZWc67k7s4qD8dkJjgE+X95aaGYWQPjLTBwohkdWeFkVtb6oJdXr9KVcUIwR2oj7zur7L56mW7Bq6AxPN+1Tydg2oB0merT84CiRszJmvpqeZl3tvk0V/QFPv2uJvbYvifEU/mRMe7cDPIqM2h8DSEpt9s6bttnhSlaqVtZyqCh1Lg/i0BxCgRHjyoJhTy4ARMG</vt:lpwstr>
  </property>
  <property fmtid="{D5CDD505-2E9C-101B-9397-08002B2CF9AE}" pid="35" name="x1ye=39">
    <vt:lpwstr>nCdFiid9CuaH8oOpzsW47lhABSA/GfROn0POoXmfx+h6GoF9b2zqn75YUP6ILsm8KJeAb1qICO7aViVf3/nF3LAhXgYLhNsJkoJu3trNKIwIUiINP3edsRfZlOI29t9xXFVfj100Mj5kM5yTP3BFj7bl/8KnK5kT+FJKsz+acgwKxcrMkmR8CdQ6GOyHq0MbBEgPGpdcdUEX+kx5/EIH5EmmJ9qm5k6DhMipc332TTGopUF4a2LR1PGYnaRRGH1</vt:lpwstr>
  </property>
  <property fmtid="{D5CDD505-2E9C-101B-9397-08002B2CF9AE}" pid="36" name="x1ye=4">
    <vt:lpwstr>FCc3PMNSA98MtUcxS/YhF0UsRzUnnPDFcWE8vV5zy2NWBZ5dKGNEFwdg+v66u9R+Q1USCZCLNc2yqyOXhnctqs65DNwOqOIAMWipX1aTeQKzWmEGtnim0PRN2aoaoIe/f+UzciAxdeeUBLPmSyL9yjHdBkT/3VUJNbnpFF+PHWV08dkybvClD3a6kK4xrgcemFS3GDpBvJBLd9przUQ9kfh+FAZ02oBAhFYDb8jB4WToyzfalzN2ol1WD5AH738</vt:lpwstr>
  </property>
  <property fmtid="{D5CDD505-2E9C-101B-9397-08002B2CF9AE}" pid="37" name="x1ye=40">
    <vt:lpwstr>MdLMIDQXr1kh9j5Y6Z27lGXkcbzwOShYfj9a434WPg4zV/uA2apu4/l/gLvka+JyLYIJqcuXChwqImrLrnVj6hIpamftSCO5lxeh9K0ddnvP5G5LYRc8Ugwf5u7W/JEZaBhOAhrsl8BN6q0TP4FDSMKL7TzomYA+ljvf+1/IHWwXjTqHVoNlrAcOc3pKKVm7MgrHTUOGcsFqKrXzKw/RBLrIZsfTUP5kHgak4gsvu6wRcKmR6purlTDiDCvtImI</vt:lpwstr>
  </property>
  <property fmtid="{D5CDD505-2E9C-101B-9397-08002B2CF9AE}" pid="38" name="x1ye=41">
    <vt:lpwstr>W5OpUZKGzebf2JwivKSDkQIXLzf2DrrNigiLzCEkGL1x7Odp1y2UIdjUtLS8YEsRGtwZt+HanEEl+5kuYPcKaxo16IwZ+NiJieM/8k+trQODML6O40H5aE2qw4bV0huW7amfSufyZlx1swSijWn+Y0OPT/OZJoMz40/JcP0Rr4LynSRCjOx28y6LPumV1jnWl/5JGKmV7MfFYfU6GqgS071owzFLq4ayICXZRa6y0Ucrh9t43DGvJGSPI56zXAw</vt:lpwstr>
  </property>
  <property fmtid="{D5CDD505-2E9C-101B-9397-08002B2CF9AE}" pid="39" name="x1ye=42">
    <vt:lpwstr>Tj1Leyq7EoF++XH8kHAv1Y/KOtHIXb+DNUElPFTdPGhSzKbeni8wesU+b8sbScHn8ckCa/dKV1wHNPyXyPDDPa2EbzmJp8Om8BGx4w2rd9YIC0lH2GdsS6Wi6KbZIwTdbuQSknUvJasDWbou1GRHjTwob6dDDTyP9mn8ataUm1UP0rJgoGC2Us1rK41c3upMR+Wolh/wi2+O0gRc3I5wGLP1WQAp17+P5N8FhvBgVN9dwz+MPj3RaLh5qdihxAX</vt:lpwstr>
  </property>
  <property fmtid="{D5CDD505-2E9C-101B-9397-08002B2CF9AE}" pid="40" name="x1ye=43">
    <vt:lpwstr>GDYosAlNI8wYzi1ct+wv797Yb1+K55MKI7+TgQeq4Vx7R9C+GrWE7bqz15kHDn5xn5s4+9JT/rHMV0TlZMHtYL9FcV9eGttIrhgUu8KxMqZoPJm/kgG+f+319fvRCvCPoQOB3MvLv6QFGQBCmrpfKlon5GhuUcSfGCH39Q0mXAWWlugfVXu9VH/ASlNemOj4MmdKtf3jrOCbd+Qe2nZQYDXxWZcVyPAjX/9mg9qvs8sqaHh+xCDmRiS2joXic+3</vt:lpwstr>
  </property>
  <property fmtid="{D5CDD505-2E9C-101B-9397-08002B2CF9AE}" pid="41" name="x1ye=44">
    <vt:lpwstr>ug6o7cBsOF6MTMPxI6o8lZX9dNKd0HCZMjWVzrBlM7uE57bpD5fjP7msZYQOunOyQinq5HUzez5KhWVXqbkh6VH9llQEiC8mSopqSCtMxCXZ3x10El3dGRij+093KvORxI80+rfaKFafwq7JQKMTTNF0p9cFiV8R6unfvuqYcH5du9evR5PtpFRkrbi9uLnUhKoScA9jCzLtQD4pvulOnNkji/e5sdE9Gx2Ab2Jtpy+378Gse71YdsCgFtImWRT</vt:lpwstr>
  </property>
  <property fmtid="{D5CDD505-2E9C-101B-9397-08002B2CF9AE}" pid="42" name="x1ye=45">
    <vt:lpwstr>G33FTm4mtI5YOaBZHTc1vN0Sl28mrmaR34emWsTXbLCW4z4zeds53kR7pNs4Yevf3jQf+fJF55FLdr822BKzcjkNbvB8TdNotC6ymn/4e/anMW8TQmAX611eqHcSeXtMCkqTW9wBsC788VZZ54j5Tugu/x97O3m6HoPpohg972VODfjYTUC/YmUDKYePtdWPZnEUzNL/OrbXXUrDmF1hwPmKuSmfX5Ud0OzqNlY48EuAQ0zY9BTcFiJY+CpHUGG</vt:lpwstr>
  </property>
  <property fmtid="{D5CDD505-2E9C-101B-9397-08002B2CF9AE}" pid="43" name="x1ye=46">
    <vt:lpwstr>bWMHhj3gGBaMtLyXb+GnUqfW3OE19UvZ/iC3w00CRPpq+n9jAJeeHQyU1Jcs5RLzwKT8p2YAOu576pLEbCJ8ILPLjhqHyphQndChIAj/bsI5gYJkuDKXSYl0Fb1GlWV4QJLSca1rSRXYuV/JIP6Y9RY7LhF/c/NeBWY/9a8+oOKnSBhb57QWQVNGdxyaUX3G2JPXZO8e/IFCuavchBgUu9x82EPZr4M5cLoPOcSaba6jNy7CibycI4owbQ1aF7Z</vt:lpwstr>
  </property>
  <property fmtid="{D5CDD505-2E9C-101B-9397-08002B2CF9AE}" pid="44" name="x1ye=47">
    <vt:lpwstr>IpOxn+D3+uPoiai8E4yNXtuaJgUr/1ye9w79+615yVicgycIzC25v5aXR7cEDYxUmnrc4FW1isCz5yKU3wV0+6LFinkLtpn8xP+gmEA+8WbfTW994jSYP4Ic0ycViEqWd1BMyfINQrEHDaUPVeKu9JvRuawvf4PHXRojBHsvLoQiEicqtphiVeuqv4gviqM8ffdXCxLRS26QWP3h7LX2Fchl8Mj5ixWiaRclrNtFQdw6Cmqc7G0I9cxeGeWbHky</vt:lpwstr>
  </property>
  <property fmtid="{D5CDD505-2E9C-101B-9397-08002B2CF9AE}" pid="45" name="x1ye=48">
    <vt:lpwstr>KWh9dTaYTYNudX+9BPXH3uDkqlKUGgPt579qDEqdZhSvV8zGjJSAFh6JKouzUSDmcFl/gvSvjLL4nUOR+sU8B5WtUHdBcd3TtpyeEzaiDcFLCwnwh/J55Cv90+zoUAXJ1jEE8WqTUoKbtv7h1Q8GHZpTNoBNRqb2kGWHI1nn+F4auZ9g3kWPqzp/zgaraPFd92fjN4LUuNCMQRt7PjzXp9FgiEUVtwQBL+DvWAuQlm9Kj6roh9wubgxj1HGj564</vt:lpwstr>
  </property>
  <property fmtid="{D5CDD505-2E9C-101B-9397-08002B2CF9AE}" pid="46" name="x1ye=49">
    <vt:lpwstr>5zTmfM3ZcjORzgFSy9QyZWOToHDClKRHin/6N3fN6FS/i0t8y+XGyN4P9E2t0GJ36CsVMcSdnfumoAlisoDeMU1wBrNEBD37QhMr1XGegNLsJ5f0w/YaVP60nmbNcUjyHzmmlhF+WKXQvHJXUWrr7Z/O4IJX8QafGVGGHb0WKXbHRt7th9ZrNHy0RYlUGqAu9UvXozCPCaTOZgRT1goDYQi82lFCawqHilksRr4jrKLNCuS2XYg4QxRBcADIsbd</vt:lpwstr>
  </property>
  <property fmtid="{D5CDD505-2E9C-101B-9397-08002B2CF9AE}" pid="47" name="x1ye=5">
    <vt:lpwstr>Xj0DPvyTJJi6jMM0wJK6dEzQ7rKadBPsxClKJf5/+Easvfh+Xsb56OHqsthnevNfRiecnDd6qFcFqjtpkWcsyOatQE+d0bP0ONRc3T/tmnHh+MtkmZWnvAvtuQk2mWkaM0Zzk9zUwZiSBvhv4VDlfeXHg/V1BpvGLsOPun4EfVZCUyYB4fq0gsurcy+8WB/sYfgDgk1F4yVkCXTzTt6PDtQB/0nE/H3SQVD9nA8Gf8fAXvKzFEu0NcRj5/lmM5x</vt:lpwstr>
  </property>
  <property fmtid="{D5CDD505-2E9C-101B-9397-08002B2CF9AE}" pid="48" name="x1ye=50">
    <vt:lpwstr>LV5S8ndOHMjMEyVZ7vCjSHfHGwjY1/0SnuTlIegENMD2090HQAVAjpE7ccx8cq25FHgwgeUEQqIQOOFvSY19gBuS6tYLaTZ7+oL8EjUZswvb1it9xEk7+5TX8Cz5x6Yl/GBoOIJt0dtAmHV96q+1titcWseI2/K/spYWo1adhntOg434fGZReZ1Y3psbYXznLuqv+vDIcbE3+I1ZmiPHezb6vGDH53SybGbM8h+tVn6IbObnP4lFCJ9jfWYd7HM</vt:lpwstr>
  </property>
  <property fmtid="{D5CDD505-2E9C-101B-9397-08002B2CF9AE}" pid="49" name="x1ye=51">
    <vt:lpwstr>w1xWd8IzRztu/Pl+HIk2E00p7MERL5IQEinuA0E7BOFmaAjWB8tYjZ0cCujfOHcqUs9uSnT8yvdPfdHaZNVlStwQmIMMd+0N4cKofkuzuAGF6pgL6MjhfdihJFq74ggI2H3AMD82y53N3JD9riYI+Oo8D1FGrIJScVVFomMYHrn/ju4wkVst08OOhqNaXgvhS6Do2X6aRpM9y92rewV/5ZGmXYe96AyslhqCRSvRIt/h7sQUjqyxOy1VgN0Pgf1</vt:lpwstr>
  </property>
  <property fmtid="{D5CDD505-2E9C-101B-9397-08002B2CF9AE}" pid="50" name="x1ye=52">
    <vt:lpwstr>i2j24CSDPP8+EiYRkGz/lRkPwl1IJjqUQMAL55oJZxxX/LhFhHKWUNZiahmSAIDM0f1ogyiYUK7rT/HDEKTg33J2K8kw/R99SerQ8AAwntgF2EEJk+Uf8o9BhU3DlFcS2+UU1T2O/rIgqqSq4IepE3H3pExxyFoiBcQ2GV/KaCYr8ZkQDvDwsE0m+fMh17OBFY721dRphx4p916waYqVnx6UtBlPVtYPuLS4dJeerRDHv9lEoM4LbcxtfXvFceK</vt:lpwstr>
  </property>
  <property fmtid="{D5CDD505-2E9C-101B-9397-08002B2CF9AE}" pid="51" name="x1ye=53">
    <vt:lpwstr>IPTbl3pl2vJBAeCgT/a0F1GdrR3Q3+AswNWzs8UwFf9Bnv1wsDC8sZ5bL7rJT5WjpK/csqXdaRR/csn3Jz8SelU2epmj7wMHgu0hJgnhcYoekfKcfAWtz0ZtOPhOsyqc86juU6G6CiX8ScHRwHFT//ugA8HAdQm6adpEfVb07FPrBF8XKVu8/S68eE0wZbpwBw+tNQ97wxRjBMlym+a/wY3yBHyKqDpSUx6A/C5d9atpMyIzWun4V0ukTXrtptB</vt:lpwstr>
  </property>
  <property fmtid="{D5CDD505-2E9C-101B-9397-08002B2CF9AE}" pid="52" name="x1ye=54">
    <vt:lpwstr>yVaQT/ArmdTnuGyxBnRGnmaE0iA82qg1yanrIdDjIklVg3ED5TFu3vi67nv/InF6FOxWjXOvKYyLQ4Ywt4zjM+Hcz9+e52jvxKCHKqqi5KUfpaRLFO55534fifIfB/EYUud+TFIzrYAdDYsAZdd0wUCfZLxB/X5ttaR23kmDsFkbOGjij6MQONWCNaU6Cs4KavHH+ICABW6oXH/K7gJ9RPM2w4FLcskeNDveePkXjo6O7NW8mfMnfI/MBqEf4h4</vt:lpwstr>
  </property>
  <property fmtid="{D5CDD505-2E9C-101B-9397-08002B2CF9AE}" pid="53" name="x1ye=55">
    <vt:lpwstr>68bKphLaSWTfOep3l5OVDCkc58csZbKMZlPZljKl1+VOt/JWwWG6l1+yRcVZZP/Q2BVpeie2HxrOvEy5Fuiwhvlu+yRkX+XZwadKsoZBXyorBoTxWCVyeY2U9d8NG5GsvLDa2hEidr13pFQ1xnHUv2RA6kSn+imx774HfCtNlvOG1JHswqiBuIJ5YM8FHfLcAND3NPYORH3Frl01gt80tMqh7lolKVyjqC00BVKIApGjWkAQGz4wlNflgpi0DCI</vt:lpwstr>
  </property>
  <property fmtid="{D5CDD505-2E9C-101B-9397-08002B2CF9AE}" pid="54" name="x1ye=56">
    <vt:lpwstr>eQKs/LjMZ4wUfokNfjdW0csomYZSXcXr1N4lAFS8U9x+1Lmh5RaOIGRHBuPrtwcE1F34VyP9aJeoy2LU3liv80mgOXbdY2DJEcn8iAemCx8q16OoJ4NZGJEgoVKZrIJUt1nNDJ35czRnhRDvj/EuDMqfPzFjic2S+1RCLbbwNfove6oJx5q6X7vDSIerp5Ap7zHBw8CYeQEKnOzCWzZ3r8dCXxFdG7W/AeEE0VOuKcHMXfTVOJYrcfzLnUgVsPm</vt:lpwstr>
  </property>
  <property fmtid="{D5CDD505-2E9C-101B-9397-08002B2CF9AE}" pid="55" name="x1ye=57">
    <vt:lpwstr>h3eYiWA8gxZwlE4aVqtpJEPIvbgqq2ikbgbytCYsPwtQchxjsgMkxLif7ws0tROO+Lif3zFfgHZ9dWlvzDPExJtm8OvMkQpx4N3uSV3TmmGwrklH5IaM2nGuOjUdPzGJlfhtXJEZo5v9stuWWgzjDcSBBgacKRveQdGZHpXoZOEtyUL1P4yoMoknlXjvGP0AonlzGoDQFca2YwVMmaPj4/hJxzcr7XtsiXua/IkZr28NV79NrteXX1LWOQ7jd64</vt:lpwstr>
  </property>
  <property fmtid="{D5CDD505-2E9C-101B-9397-08002B2CF9AE}" pid="56" name="x1ye=58">
    <vt:lpwstr>alayZoAatkZAiBHGvm5T2HHQMiBdO+J2vFx1eyidgv/JUnCjb+6DH7MvsaIQs8qMEItxpVZDFbd+HglewxnilKvA5ZexqC8bA8FbwVZIgM6aJHbnKnwjwXu99C8Wf3hsmUyMQfZELjqyGCpaVAFf1BQvfvPwYcT6paHn//jg5UMvEv7OGzXXf9zjx9/HW6pSOW2izsGWgOYxUb48i7WAbTstMrx6Eq3zTmIJDdSldXNNWg7haohStLVLi9BOB/y</vt:lpwstr>
  </property>
  <property fmtid="{D5CDD505-2E9C-101B-9397-08002B2CF9AE}" pid="57" name="x1ye=59">
    <vt:lpwstr>tmfm4LXt6vqF32DsxduVJB4q/mUsxDz+4v9GQ76Z0CodWsuk9frH6uGs05kkWOJBFjjjGVZEHouJSsCCbCB7/h9DjyT0J1V4A/21Uc9c0G9cFijFwcYCwjlBIec2mbDFFfyx1xhMvkWx7ywpMNIpGMJKi93vaF/t64vXudRfYwvClmoa4FSc+b3mwHp0eRXiMF8ziU4U4jsWa3SYAt9p+1kd4Z8taJhA3D0HfJluSYAQqF21IrnUGDSekIhzNb2</vt:lpwstr>
  </property>
  <property fmtid="{D5CDD505-2E9C-101B-9397-08002B2CF9AE}" pid="58" name="x1ye=6">
    <vt:lpwstr>RBiTQ/ZeFLQQIOXfzd88e0QuhuWFkgSlJ94V4955vFpU4PtXhc7nJmoWRzn5FUJMTvcFGGStewjv9unUYi5yhiwqNfpgkzEWYj+nodTu1M7ayOISE656/R4uVBNz9fG5m2C1XyZJn13KkCgBQoNMF7/QDt4LxI3dC0gBgVunibPn7fc/pqTve3+yn/sJ5kGLCd3Ku4z7ZQz+HpdjK/vH9Lv6DNmW13E2tL81au24H04Wr0+/3C33vOe0JrDDrSM</vt:lpwstr>
  </property>
  <property fmtid="{D5CDD505-2E9C-101B-9397-08002B2CF9AE}" pid="59" name="x1ye=60">
    <vt:lpwstr>T3xaL+AyHUR64kvbSDCiIxc9oBlgYoiFfi1qr7ZnHnCgS6wZJKM0p5pBs9IVYSP4RfTqmoANXhOxE+8ey54DGbqnxIZBOLyzduYWslSawkP11Nhfp/LuXjZo066zjtwL2Jp2RI1HvGblJmtR+VCFKUcMgIW2x42dl01IMPKdMMMSvND/sOmPI2JENYphUUSbU6Of/LipCpq8+P0sCPImM7+/6LSAxvI6QVpY65fDslrRpEfP9bpnuGKrROFx/na</vt:lpwstr>
  </property>
  <property fmtid="{D5CDD505-2E9C-101B-9397-08002B2CF9AE}" pid="60" name="x1ye=61">
    <vt:lpwstr>CPf2Psly7FLS3bxeMbPkLOVHM/lmS152s8gx99QpJ/YAxFjJfzvHQX/XKTv269t89lpjy/XkQ1xeHHEI/mpEch4udsmyxM2mRkLlJU2LjiQooTPmBmfSb7jNkwooYKYBF2T/JoT2Cdi1dhllhH6E494d94X9Nea1URjOZ1J7Tr+ZzyqZKcy7y5JuDYUvPmwFLep18+4TmNQQ3MLR4Mresc2/s4a9H/lxOANDiz2hCKhhP+ry2Zn91WEosPuhBne</vt:lpwstr>
  </property>
  <property fmtid="{D5CDD505-2E9C-101B-9397-08002B2CF9AE}" pid="61" name="x1ye=62">
    <vt:lpwstr>4A42pmhq0i5osqymK099aj93u4Rq4vvJfLqVk3fKRj4sLA0PAnGsKpD/H0GR/2bjXrrPFuti9qWeBKsSJKzSvphmR8FL9O3uUERnOhtPfYMxO77Tg5/N492fCQzKWqSxF9QX/gNGVoDfUeKL4MYITjnTq1eshnOjhWgkqhMp4/n/kLiNbi9PlY8O7+RKGWW5+xjFE4nndPXbedWZFEfcaBKS2HPhx56h9880Thh+S+reVJjsYZ4GzwMTc6xKNCJ</vt:lpwstr>
  </property>
  <property fmtid="{D5CDD505-2E9C-101B-9397-08002B2CF9AE}" pid="62" name="x1ye=63">
    <vt:lpwstr>iisMtnQEOJRGAe6P/TeUDRpIsmlu2JMQI27hAaPOBau+epP+l3d1VoM2ksVns+84+HpFuf1X7NsujN/wkXyHIcBVfjAmejcDWsAeucmEq5L0rig2YbkPfiLlUlx3uAq6jtO2gnWFqWSeUtmpT+5zqr6aX1X29xb/tjUBTYi6OPHGdVWwvKItsMSkjlrPwhvkHzvOPgg35p5CseD+WZaYp/Hn4zG+yMMdaetPq7J5IMgofYtiCIdutUoHpb5b7WQ</vt:lpwstr>
  </property>
  <property fmtid="{D5CDD505-2E9C-101B-9397-08002B2CF9AE}" pid="63" name="x1ye=64">
    <vt:lpwstr>ekafSN+bc4tHU3xgKgmhHDDnPIesP23VeVM39jJVOhMZ2CZy4Kwy1TT7DZ5KNAxj5JBqKip8NEQTROjE0ARnPZ+lj/aM1QWiGT3AWYlMfl++Xb+GucLdqPoHDG+0T/M22Phfv4mGPaPKym3nK/bqt7aJ8RhoASTMazBUyfHxjufIxuIiMrgQ1mEMfLuEEyIxG8bjHiFaGlw6Z26RCaAAGPfhwaj2hMwShXKVx5/gn59imAZN4OPeaF4YZSFMXIH</vt:lpwstr>
  </property>
  <property fmtid="{D5CDD505-2E9C-101B-9397-08002B2CF9AE}" pid="64" name="x1ye=65">
    <vt:lpwstr>7O4BthK3F4SFqEcGc4jlSDOROj7kZ+tqBV0sytXiGnUU2f22I+AZ7+LJ78kjYV/QvLptS/SOxHM4Y5U9wlmO1XTIqW2b/XSWN5KGJ/Ukk69LOsjoSXJY+9yoxv/gxR1lWIDWKv8WmFWsKpGOtl+x0QQcBFT7SgK/Al3dNbLKimsy/tWHbfarEiqxY2GVIKFF22W/W3KBLAZcVneR7rVy6OGHRL1g2azi1PEDA4H4xFa0kGtA3MWd4fhakRyHY8M</vt:lpwstr>
  </property>
  <property fmtid="{D5CDD505-2E9C-101B-9397-08002B2CF9AE}" pid="65" name="x1ye=66">
    <vt:lpwstr>MuXeLPMC9ZrkWnLHrADEg+0xFPK6jfq9VsMgzjVoQNjyyjP4FWzeVjvgVMJll7txz7EZfSqglIzO1cvZ6+d1ANNWXM5QUEPln44Y/YAqkRs4rJ9Rn5a1DIwkiLROcElmRtSXaOM+qeKjBgnGwGwiSGQy8VRSd7Jro2CgOjDav/KjCzbdeAAIh+kAdT0B6bY+gQacT4RseQEEPE+PXX/YVaq2rtXYiOAebVSTgEHn+0Q3qqx8XSv3Ey7PrJvQERh</vt:lpwstr>
  </property>
  <property fmtid="{D5CDD505-2E9C-101B-9397-08002B2CF9AE}" pid="66" name="x1ye=67">
    <vt:lpwstr>TdyBrKNAc7gJqXbJ5NpEtZ/jZg7nvcsBl+q+OYtejmFZjgURFbWOK6Tis1efrPhdsO1rWvWL6NcPs9sBtl9y2QVeAXanAEMi1W6N7y2E8kSjXMPpHC5pC8h4msItPjrcw5eH9uke/6pt8q6SfdFqyNlfOc1tiBUBiYTMv5iaoYLHKDtcdliO6G88TOO4xEdS/SXLGoK43TKy1s14W90KYvZ3dNGwnpJ15Eqj6Qdo59519MSwJnPC3I0qoFfN+HY</vt:lpwstr>
  </property>
  <property fmtid="{D5CDD505-2E9C-101B-9397-08002B2CF9AE}" pid="67" name="x1ye=68">
    <vt:lpwstr>ZGo1JqJYfiZL6J03S8S35eJyga5nIcWx1HIX3fGkokDxgHhcvz6a54jrVKb+6U5JqaUXxox5nTmZFh/4/9vfhim2W7qr3P1RrWHsFE/h1bVvZLhrX0VDiQL26/DXmqssqbg1gvHRP14j/hRuVs+m0Wp4THG/NWTVThlzKQUIZ8RPGiFrZxfLbnL0Y0gLDmzf6Z1F2UYqE3SW6pwGqSX9Q7TJFXYVf+TUBC1L6s2gS1gB9PMU1NxVJLmpwziG2An</vt:lpwstr>
  </property>
  <property fmtid="{D5CDD505-2E9C-101B-9397-08002B2CF9AE}" pid="68" name="x1ye=69">
    <vt:lpwstr>kf+DHHmngQwAA</vt:lpwstr>
  </property>
  <property fmtid="{D5CDD505-2E9C-101B-9397-08002B2CF9AE}" pid="69" name="x1ye=7">
    <vt:lpwstr>MMBwOcNMng/AjkSxbQLkFTapaNdowyOQ50x9WgYVaiDIeMqMMRKIvXbPp9oeofzScwzH4f3NexKH2nlHAiv3apuMpMjK+oCu0OqoyukfWqkfd37GLHjvdb95OH6nThQPGc/c52jK6a+kAjuPdDmxr7tomdGH+YEKhqU9Jng8HCwPhVp3skDNX9TT/gtBpx1QC1+ByZhitjX/F4jMAaT77Ia4kqhtaBiXK2GVFigP39AXhD4OV78B//NFp7ggUPF</vt:lpwstr>
  </property>
  <property fmtid="{D5CDD505-2E9C-101B-9397-08002B2CF9AE}" pid="70" name="x1ye=8">
    <vt:lpwstr>t+FyTmq9BiZwTkDzEsoJ4eqNvIWximmlEUELGrsD4MUS3OVONs5iqtfx8eg5iZm2ZnlznRTiirZJe6QZl0Y7MNGvY2t3EpgeUffUeOyelatlzro46Q7rDyjD47BRLpoFggofvPQtvF6Bi3uWOQf1e9FnJkyKZ90aOgS/8E1dc90ltTcGPrfniPmr5wwBOW5XdBMBNOwHWwTAeRwCPAPT1aW3APdHnlxvyEF4oDbrdfoohK3oGxijim6nlGoB/oT</vt:lpwstr>
  </property>
  <property fmtid="{D5CDD505-2E9C-101B-9397-08002B2CF9AE}" pid="71" name="x1ye=9">
    <vt:lpwstr>4wwPiRaYggNtWj7ZI0+QcG75KeYSxu1DKYJh34ANVD52/XI26dQ47ajx9mFtXU249f1ckIgjR8Dnc0WZIBcXC1cmDXZVYKBEED4rI5/vKlFBS0CT6mlz2oqwHvRrqes1JHw2e39Jq/N+8XyR+FlZ9ZV4cEQ9PcYi59aQOb69XHAUa6fzy2FF4ZtIfiNwhKdo1jM6v+BUj8AV7p6q36Uc/jvpdP+FO/6DC+E0KFW5OWdlYo7nzeTdZZESsEGkT12</vt:lpwstr>
  </property>
</Properties>
</file>